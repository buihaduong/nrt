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923"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6520"/>
      </w:tblGrid>
      <w:tr w:rsidR="004A049D" w:rsidTr="00A16ADD">
        <w:tc>
          <w:tcPr>
            <w:tcW w:w="3403" w:type="dxa"/>
          </w:tcPr>
          <w:p w:rsidR="004A049D" w:rsidRDefault="004A049D" w:rsidP="00A16ADD">
            <w:pPr>
              <w:ind w:left="317" w:hanging="317"/>
            </w:pPr>
            <w:r>
              <w:rPr>
                <w:noProof/>
              </w:rPr>
              <w:drawing>
                <wp:inline distT="0" distB="0" distL="0" distR="0" wp14:anchorId="2F0C2F4D" wp14:editId="017F6D3A">
                  <wp:extent cx="1758043" cy="48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2508" cy="489772"/>
                          </a:xfrm>
                          <a:prstGeom prst="rect">
                            <a:avLst/>
                          </a:prstGeom>
                          <a:noFill/>
                        </pic:spPr>
                      </pic:pic>
                    </a:graphicData>
                  </a:graphic>
                </wp:inline>
              </w:drawing>
            </w:r>
          </w:p>
        </w:tc>
        <w:tc>
          <w:tcPr>
            <w:tcW w:w="6520" w:type="dxa"/>
          </w:tcPr>
          <w:p w:rsidR="004A049D" w:rsidRPr="00A16ADD" w:rsidRDefault="00A16ADD" w:rsidP="004A049D">
            <w:pPr>
              <w:rPr>
                <w:b/>
                <w:sz w:val="32"/>
                <w:szCs w:val="32"/>
              </w:rPr>
            </w:pPr>
            <w:r w:rsidRPr="00A16ADD">
              <w:rPr>
                <w:b/>
                <w:sz w:val="32"/>
                <w:szCs w:val="32"/>
              </w:rPr>
              <w:t xml:space="preserve">MINISTRY OF EDUCATION AND </w:t>
            </w:r>
            <w:r w:rsidR="004A049D" w:rsidRPr="00A16ADD">
              <w:rPr>
                <w:b/>
                <w:sz w:val="32"/>
                <w:szCs w:val="32"/>
              </w:rPr>
              <w:t>TRAINING</w:t>
            </w:r>
          </w:p>
        </w:tc>
      </w:tr>
    </w:tbl>
    <w:p w:rsidR="004E1305" w:rsidRDefault="004E1305" w:rsidP="004A049D"/>
    <w:p w:rsidR="0082245B" w:rsidRDefault="0082245B" w:rsidP="004A049D"/>
    <w:p w:rsidR="004A049D" w:rsidRDefault="004A049D" w:rsidP="004A049D"/>
    <w:p w:rsidR="0082245B" w:rsidRDefault="004A049D" w:rsidP="00FD12D8">
      <w:pPr>
        <w:jc w:val="center"/>
        <w:rPr>
          <w:b/>
          <w:sz w:val="72"/>
          <w:szCs w:val="72"/>
        </w:rPr>
      </w:pPr>
      <w:r>
        <w:rPr>
          <w:b/>
          <w:sz w:val="72"/>
          <w:szCs w:val="72"/>
        </w:rPr>
        <w:t>FPT UNIVERSITY</w:t>
      </w:r>
    </w:p>
    <w:tbl>
      <w:tblPr>
        <w:tblW w:w="5000" w:type="pct"/>
        <w:jc w:val="center"/>
        <w:tblLook w:val="00A0" w:firstRow="1" w:lastRow="0" w:firstColumn="1" w:lastColumn="0" w:noHBand="0" w:noVBand="0"/>
      </w:tblPr>
      <w:tblGrid>
        <w:gridCol w:w="9004"/>
      </w:tblGrid>
      <w:tr w:rsidR="004A049D" w:rsidRPr="00305956" w:rsidTr="00A51843">
        <w:trPr>
          <w:trHeight w:val="1440"/>
          <w:jc w:val="center"/>
        </w:trPr>
        <w:tc>
          <w:tcPr>
            <w:tcW w:w="5000" w:type="pct"/>
            <w:tcBorders>
              <w:bottom w:val="single" w:sz="4" w:space="0" w:color="4F81BD"/>
            </w:tcBorders>
            <w:vAlign w:val="center"/>
          </w:tcPr>
          <w:p w:rsidR="004A049D" w:rsidRPr="00F63064" w:rsidRDefault="004A049D" w:rsidP="004A049D">
            <w:pPr>
              <w:pStyle w:val="NoSpacing"/>
              <w:jc w:val="center"/>
              <w:rPr>
                <w:rFonts w:ascii="Cambria" w:hAnsi="Cambria"/>
                <w:sz w:val="56"/>
                <w:szCs w:val="56"/>
              </w:rPr>
            </w:pPr>
            <w:r w:rsidRPr="00F63064">
              <w:rPr>
                <w:rFonts w:ascii="Cambria" w:hAnsi="Cambria"/>
                <w:sz w:val="56"/>
                <w:szCs w:val="56"/>
              </w:rPr>
              <w:t>Capstone Project Document</w:t>
            </w:r>
          </w:p>
        </w:tc>
      </w:tr>
      <w:tr w:rsidR="004A049D" w:rsidRPr="00305956" w:rsidTr="00A51843">
        <w:trPr>
          <w:trHeight w:val="720"/>
          <w:jc w:val="center"/>
        </w:trPr>
        <w:tc>
          <w:tcPr>
            <w:tcW w:w="5000" w:type="pct"/>
            <w:tcBorders>
              <w:top w:val="single" w:sz="4" w:space="0" w:color="4F81BD"/>
            </w:tcBorders>
            <w:vAlign w:val="center"/>
          </w:tcPr>
          <w:p w:rsidR="00F63064" w:rsidRPr="00F63064" w:rsidRDefault="004A049D" w:rsidP="00A51843">
            <w:pPr>
              <w:pStyle w:val="NoSpacing"/>
              <w:jc w:val="center"/>
              <w:rPr>
                <w:rFonts w:ascii="Cambria" w:hAnsi="Cambria"/>
                <w:sz w:val="44"/>
                <w:szCs w:val="44"/>
              </w:rPr>
            </w:pPr>
            <w:r w:rsidRPr="00F63064">
              <w:rPr>
                <w:rFonts w:ascii="Cambria" w:hAnsi="Cambria"/>
                <w:sz w:val="44"/>
                <w:szCs w:val="44"/>
              </w:rPr>
              <w:t xml:space="preserve">Designing a mobile robot navigation and </w:t>
            </w:r>
          </w:p>
          <w:p w:rsidR="004A049D" w:rsidRPr="00F63064" w:rsidRDefault="004A049D" w:rsidP="00A51843">
            <w:pPr>
              <w:pStyle w:val="NoSpacing"/>
              <w:jc w:val="center"/>
              <w:rPr>
                <w:rFonts w:ascii="Cambria" w:hAnsi="Cambria"/>
                <w:sz w:val="44"/>
                <w:szCs w:val="44"/>
              </w:rPr>
            </w:pPr>
            <w:r w:rsidRPr="00F63064">
              <w:rPr>
                <w:rFonts w:ascii="Cambria" w:hAnsi="Cambria"/>
                <w:sz w:val="44"/>
                <w:szCs w:val="44"/>
              </w:rPr>
              <w:t>target tracking system</w:t>
            </w:r>
          </w:p>
          <w:p w:rsidR="0082245B" w:rsidRDefault="0082245B" w:rsidP="0082245B">
            <w:pPr>
              <w:pStyle w:val="NoSpacing"/>
              <w:rPr>
                <w:rFonts w:ascii="Cambria" w:hAnsi="Cambria"/>
                <w:sz w:val="44"/>
                <w:szCs w:val="44"/>
              </w:rPr>
            </w:pPr>
          </w:p>
          <w:p w:rsidR="004A049D" w:rsidRDefault="004A049D" w:rsidP="00A51843">
            <w:pPr>
              <w:pStyle w:val="NoSpacing"/>
              <w:jc w:val="center"/>
              <w:rPr>
                <w:rFonts w:ascii="Cambria" w:hAnsi="Cambria"/>
                <w:sz w:val="44"/>
                <w:szCs w:val="44"/>
              </w:rPr>
            </w:pPr>
          </w:p>
          <w:tbl>
            <w:tblPr>
              <w:tblStyle w:val="TableGrid"/>
              <w:tblW w:w="8795" w:type="dxa"/>
              <w:tblLook w:val="04A0" w:firstRow="1" w:lastRow="0" w:firstColumn="1" w:lastColumn="0" w:noHBand="0" w:noVBand="1"/>
            </w:tblPr>
            <w:tblGrid>
              <w:gridCol w:w="3256"/>
              <w:gridCol w:w="5539"/>
            </w:tblGrid>
            <w:tr w:rsidR="004A049D" w:rsidTr="001436EB">
              <w:tc>
                <w:tcPr>
                  <w:tcW w:w="8795" w:type="dxa"/>
                  <w:gridSpan w:val="2"/>
                  <w:vAlign w:val="center"/>
                </w:tcPr>
                <w:p w:rsidR="004A049D" w:rsidRPr="00A16ADD" w:rsidRDefault="00A16ADD" w:rsidP="00A16ADD">
                  <w:pPr>
                    <w:pStyle w:val="NoSpacing"/>
                    <w:jc w:val="center"/>
                    <w:rPr>
                      <w:rFonts w:ascii="Cambria" w:hAnsi="Cambria"/>
                      <w:b/>
                      <w:sz w:val="44"/>
                      <w:szCs w:val="44"/>
                    </w:rPr>
                  </w:pPr>
                  <w:r w:rsidRPr="00A16ADD">
                    <w:rPr>
                      <w:rFonts w:ascii="Cambria" w:hAnsi="Cambria"/>
                      <w:b/>
                      <w:sz w:val="44"/>
                      <w:szCs w:val="44"/>
                    </w:rPr>
                    <w:t>Group 2 – Embedded System</w:t>
                  </w:r>
                </w:p>
              </w:tc>
            </w:tr>
            <w:tr w:rsidR="00A16ADD" w:rsidTr="001436EB">
              <w:tc>
                <w:tcPr>
                  <w:tcW w:w="3256" w:type="dxa"/>
                  <w:vAlign w:val="center"/>
                </w:tcPr>
                <w:p w:rsidR="00A16ADD" w:rsidRPr="001436EB" w:rsidRDefault="00A16ADD" w:rsidP="00A16ADD">
                  <w:pPr>
                    <w:pStyle w:val="NoSpacing"/>
                    <w:jc w:val="right"/>
                    <w:rPr>
                      <w:rFonts w:ascii="Cambria" w:hAnsi="Cambria"/>
                      <w:b/>
                      <w:sz w:val="40"/>
                      <w:szCs w:val="40"/>
                    </w:rPr>
                  </w:pPr>
                  <w:r w:rsidRPr="001436EB">
                    <w:rPr>
                      <w:rFonts w:ascii="Cambria" w:hAnsi="Cambria"/>
                      <w:b/>
                      <w:sz w:val="40"/>
                      <w:szCs w:val="40"/>
                    </w:rPr>
                    <w:t>Group Members</w:t>
                  </w:r>
                </w:p>
              </w:tc>
              <w:tc>
                <w:tcPr>
                  <w:tcW w:w="5539" w:type="dxa"/>
                  <w:vAlign w:val="center"/>
                </w:tcPr>
                <w:p w:rsidR="00A16ADD" w:rsidRPr="001436EB" w:rsidRDefault="00A16ADD" w:rsidP="001436EB">
                  <w:pPr>
                    <w:pStyle w:val="NoSpacing"/>
                    <w:tabs>
                      <w:tab w:val="left" w:pos="2727"/>
                      <w:tab w:val="left" w:pos="4002"/>
                    </w:tabs>
                    <w:rPr>
                      <w:rFonts w:ascii="Cambria" w:hAnsi="Cambria"/>
                      <w:sz w:val="24"/>
                      <w:szCs w:val="24"/>
                    </w:rPr>
                  </w:pPr>
                  <w:r w:rsidRPr="001436EB">
                    <w:rPr>
                      <w:rFonts w:ascii="Cambria" w:hAnsi="Cambria"/>
                      <w:sz w:val="24"/>
                      <w:szCs w:val="24"/>
                    </w:rPr>
                    <w:t>Bui Ha Duong</w:t>
                  </w:r>
                  <w:r w:rsidR="001436EB" w:rsidRPr="001436EB">
                    <w:rPr>
                      <w:rFonts w:ascii="Cambria" w:hAnsi="Cambria"/>
                      <w:sz w:val="24"/>
                      <w:szCs w:val="24"/>
                    </w:rPr>
                    <w:tab/>
                    <w:t>Leader</w:t>
                  </w:r>
                  <w:r w:rsidR="001436EB" w:rsidRPr="001436EB">
                    <w:rPr>
                      <w:rFonts w:ascii="Cambria" w:hAnsi="Cambria"/>
                      <w:sz w:val="24"/>
                      <w:szCs w:val="24"/>
                    </w:rPr>
                    <w:tab/>
                    <w:t>SE60772</w:t>
                  </w:r>
                </w:p>
                <w:p w:rsidR="00A16ADD" w:rsidRPr="001436EB" w:rsidRDefault="00A16ADD" w:rsidP="001436EB">
                  <w:pPr>
                    <w:pStyle w:val="NoSpacing"/>
                    <w:tabs>
                      <w:tab w:val="left" w:pos="2727"/>
                      <w:tab w:val="left" w:pos="4002"/>
                    </w:tabs>
                    <w:rPr>
                      <w:rFonts w:ascii="Cambria" w:hAnsi="Cambria"/>
                      <w:sz w:val="24"/>
                      <w:szCs w:val="24"/>
                    </w:rPr>
                  </w:pPr>
                  <w:r w:rsidRPr="001436EB">
                    <w:rPr>
                      <w:rFonts w:ascii="Cambria" w:hAnsi="Cambria"/>
                      <w:sz w:val="24"/>
                      <w:szCs w:val="24"/>
                    </w:rPr>
                    <w:t>Tran Vo Hoang</w:t>
                  </w:r>
                  <w:r w:rsidR="001436EB" w:rsidRPr="001436EB">
                    <w:rPr>
                      <w:rFonts w:ascii="Cambria" w:hAnsi="Cambria"/>
                      <w:sz w:val="24"/>
                      <w:szCs w:val="24"/>
                    </w:rPr>
                    <w:tab/>
                    <w:t>Member</w:t>
                  </w:r>
                  <w:r w:rsidR="001436EB">
                    <w:rPr>
                      <w:rFonts w:ascii="Cambria" w:hAnsi="Cambria"/>
                      <w:sz w:val="24"/>
                      <w:szCs w:val="24"/>
                    </w:rPr>
                    <w:tab/>
                    <w:t>SE60814</w:t>
                  </w:r>
                  <w:r w:rsidR="001436EB" w:rsidRPr="001436EB">
                    <w:rPr>
                      <w:rFonts w:ascii="Cambria" w:hAnsi="Cambria"/>
                      <w:sz w:val="24"/>
                      <w:szCs w:val="24"/>
                    </w:rPr>
                    <w:tab/>
                  </w:r>
                </w:p>
                <w:p w:rsidR="00A16ADD" w:rsidRPr="001436EB" w:rsidRDefault="00A16ADD" w:rsidP="001436EB">
                  <w:pPr>
                    <w:pStyle w:val="NoSpacing"/>
                    <w:tabs>
                      <w:tab w:val="left" w:pos="2191"/>
                      <w:tab w:val="left" w:pos="2727"/>
                      <w:tab w:val="left" w:pos="4002"/>
                      <w:tab w:val="left" w:pos="4476"/>
                    </w:tabs>
                    <w:rPr>
                      <w:rFonts w:ascii="Cambria" w:hAnsi="Cambria"/>
                      <w:sz w:val="24"/>
                      <w:szCs w:val="24"/>
                    </w:rPr>
                  </w:pPr>
                  <w:r w:rsidRPr="001436EB">
                    <w:rPr>
                      <w:rFonts w:ascii="Cambria" w:hAnsi="Cambria"/>
                      <w:sz w:val="24"/>
                      <w:szCs w:val="24"/>
                    </w:rPr>
                    <w:t>Truong Buu Hoang Duy</w:t>
                  </w:r>
                  <w:r w:rsidR="001436EB" w:rsidRPr="001436EB">
                    <w:rPr>
                      <w:rFonts w:ascii="Cambria" w:hAnsi="Cambria"/>
                      <w:sz w:val="24"/>
                      <w:szCs w:val="24"/>
                    </w:rPr>
                    <w:tab/>
                    <w:t>Member</w:t>
                  </w:r>
                  <w:r w:rsidR="001436EB">
                    <w:rPr>
                      <w:rFonts w:ascii="Cambria" w:hAnsi="Cambria"/>
                      <w:sz w:val="24"/>
                      <w:szCs w:val="24"/>
                    </w:rPr>
                    <w:tab/>
                    <w:t>SE60672</w:t>
                  </w:r>
                </w:p>
                <w:p w:rsidR="00A16ADD" w:rsidRPr="001436EB" w:rsidRDefault="00A16ADD" w:rsidP="001436EB">
                  <w:pPr>
                    <w:pStyle w:val="NoSpacing"/>
                    <w:tabs>
                      <w:tab w:val="left" w:pos="2191"/>
                      <w:tab w:val="left" w:pos="2727"/>
                      <w:tab w:val="left" w:pos="4002"/>
                      <w:tab w:val="left" w:pos="4476"/>
                    </w:tabs>
                    <w:rPr>
                      <w:rFonts w:ascii="Cambria" w:hAnsi="Cambria"/>
                      <w:sz w:val="24"/>
                      <w:szCs w:val="24"/>
                    </w:rPr>
                  </w:pPr>
                  <w:r w:rsidRPr="001436EB">
                    <w:rPr>
                      <w:rFonts w:ascii="Cambria" w:hAnsi="Cambria"/>
                      <w:sz w:val="24"/>
                      <w:szCs w:val="24"/>
                    </w:rPr>
                    <w:t>Duong Minh Tuan</w:t>
                  </w:r>
                  <w:r w:rsidR="001436EB" w:rsidRPr="001436EB">
                    <w:rPr>
                      <w:rFonts w:ascii="Cambria" w:hAnsi="Cambria"/>
                      <w:sz w:val="24"/>
                      <w:szCs w:val="24"/>
                    </w:rPr>
                    <w:tab/>
                  </w:r>
                  <w:r w:rsidR="001436EB" w:rsidRPr="001436EB">
                    <w:rPr>
                      <w:rFonts w:ascii="Cambria" w:hAnsi="Cambria"/>
                      <w:sz w:val="24"/>
                      <w:szCs w:val="24"/>
                    </w:rPr>
                    <w:tab/>
                    <w:t>Member</w:t>
                  </w:r>
                  <w:r w:rsidR="001436EB">
                    <w:rPr>
                      <w:rFonts w:ascii="Cambria" w:hAnsi="Cambria"/>
                      <w:sz w:val="24"/>
                      <w:szCs w:val="24"/>
                    </w:rPr>
                    <w:tab/>
                    <w:t>SE60642</w:t>
                  </w:r>
                </w:p>
                <w:p w:rsidR="00A16ADD" w:rsidRPr="00A16ADD" w:rsidRDefault="00A16ADD" w:rsidP="001436EB">
                  <w:pPr>
                    <w:pStyle w:val="NoSpacing"/>
                    <w:tabs>
                      <w:tab w:val="left" w:pos="2191"/>
                      <w:tab w:val="left" w:pos="2727"/>
                      <w:tab w:val="left" w:pos="4002"/>
                      <w:tab w:val="left" w:pos="4476"/>
                    </w:tabs>
                    <w:rPr>
                      <w:rFonts w:ascii="Cambria" w:hAnsi="Cambria"/>
                      <w:sz w:val="24"/>
                      <w:szCs w:val="24"/>
                    </w:rPr>
                  </w:pPr>
                  <w:r w:rsidRPr="001436EB">
                    <w:rPr>
                      <w:rFonts w:ascii="Cambria" w:hAnsi="Cambria"/>
                      <w:sz w:val="24"/>
                      <w:szCs w:val="24"/>
                    </w:rPr>
                    <w:t>Nguyen Huu Tai</w:t>
                  </w:r>
                  <w:r w:rsidR="001436EB" w:rsidRPr="001436EB">
                    <w:rPr>
                      <w:rFonts w:ascii="Cambria" w:hAnsi="Cambria"/>
                      <w:sz w:val="24"/>
                      <w:szCs w:val="24"/>
                    </w:rPr>
                    <w:tab/>
                  </w:r>
                  <w:r w:rsidR="001436EB" w:rsidRPr="001436EB">
                    <w:rPr>
                      <w:rFonts w:ascii="Cambria" w:hAnsi="Cambria"/>
                      <w:sz w:val="24"/>
                      <w:szCs w:val="24"/>
                    </w:rPr>
                    <w:tab/>
                    <w:t>Member</w:t>
                  </w:r>
                  <w:r w:rsidR="001436EB">
                    <w:rPr>
                      <w:rFonts w:ascii="Cambria" w:hAnsi="Cambria"/>
                      <w:sz w:val="24"/>
                      <w:szCs w:val="24"/>
                    </w:rPr>
                    <w:tab/>
                    <w:t>60042</w:t>
                  </w:r>
                </w:p>
              </w:tc>
            </w:tr>
            <w:tr w:rsidR="00A16ADD" w:rsidTr="001436EB">
              <w:tc>
                <w:tcPr>
                  <w:tcW w:w="3256" w:type="dxa"/>
                  <w:vAlign w:val="center"/>
                </w:tcPr>
                <w:p w:rsidR="00A16ADD" w:rsidRPr="001436EB" w:rsidRDefault="00A16ADD" w:rsidP="00A16ADD">
                  <w:pPr>
                    <w:pStyle w:val="NoSpacing"/>
                    <w:jc w:val="right"/>
                    <w:rPr>
                      <w:rFonts w:ascii="Cambria" w:hAnsi="Cambria"/>
                      <w:b/>
                      <w:sz w:val="40"/>
                      <w:szCs w:val="40"/>
                    </w:rPr>
                  </w:pPr>
                  <w:r w:rsidRPr="001436EB">
                    <w:rPr>
                      <w:rFonts w:ascii="Cambria" w:hAnsi="Cambria"/>
                      <w:b/>
                      <w:sz w:val="40"/>
                      <w:szCs w:val="40"/>
                    </w:rPr>
                    <w:t>Supervisor</w:t>
                  </w:r>
                </w:p>
              </w:tc>
              <w:tc>
                <w:tcPr>
                  <w:tcW w:w="5539" w:type="dxa"/>
                  <w:vAlign w:val="center"/>
                </w:tcPr>
                <w:p w:rsidR="00A16ADD" w:rsidRPr="00A16ADD" w:rsidRDefault="00A16ADD" w:rsidP="00A16ADD">
                  <w:pPr>
                    <w:pStyle w:val="NoSpacing"/>
                    <w:rPr>
                      <w:rFonts w:ascii="Cambria" w:hAnsi="Cambria"/>
                      <w:sz w:val="36"/>
                      <w:szCs w:val="36"/>
                    </w:rPr>
                  </w:pPr>
                  <w:r w:rsidRPr="00A16ADD">
                    <w:rPr>
                      <w:rFonts w:ascii="Cambria" w:hAnsi="Cambria"/>
                      <w:sz w:val="36"/>
                      <w:szCs w:val="36"/>
                    </w:rPr>
                    <w:t>Tran Khanh Ninh</w:t>
                  </w:r>
                </w:p>
              </w:tc>
            </w:tr>
            <w:tr w:rsidR="00A16ADD" w:rsidTr="001436EB">
              <w:tc>
                <w:tcPr>
                  <w:tcW w:w="3256" w:type="dxa"/>
                  <w:vAlign w:val="center"/>
                </w:tcPr>
                <w:p w:rsidR="00A16ADD" w:rsidRPr="001436EB" w:rsidRDefault="00A16ADD" w:rsidP="00A16ADD">
                  <w:pPr>
                    <w:pStyle w:val="NoSpacing"/>
                    <w:jc w:val="right"/>
                    <w:rPr>
                      <w:rFonts w:ascii="Cambria" w:hAnsi="Cambria"/>
                      <w:b/>
                      <w:sz w:val="40"/>
                      <w:szCs w:val="40"/>
                    </w:rPr>
                  </w:pPr>
                  <w:r w:rsidRPr="001436EB">
                    <w:rPr>
                      <w:rFonts w:ascii="Cambria" w:hAnsi="Cambria"/>
                      <w:b/>
                      <w:sz w:val="40"/>
                      <w:szCs w:val="40"/>
                    </w:rPr>
                    <w:t>Ext Supervisor</w:t>
                  </w:r>
                </w:p>
              </w:tc>
              <w:tc>
                <w:tcPr>
                  <w:tcW w:w="5539" w:type="dxa"/>
                  <w:vAlign w:val="center"/>
                </w:tcPr>
                <w:p w:rsidR="00A16ADD" w:rsidRPr="001436EB" w:rsidRDefault="00A16ADD" w:rsidP="00A16ADD">
                  <w:pPr>
                    <w:pStyle w:val="NoSpacing"/>
                    <w:rPr>
                      <w:rFonts w:ascii="Cambria" w:hAnsi="Cambria"/>
                      <w:sz w:val="36"/>
                      <w:szCs w:val="36"/>
                    </w:rPr>
                  </w:pPr>
                  <w:r w:rsidRPr="001436EB">
                    <w:rPr>
                      <w:rFonts w:ascii="Cambria" w:hAnsi="Cambria"/>
                      <w:sz w:val="36"/>
                      <w:szCs w:val="36"/>
                    </w:rPr>
                    <w:t>N/A</w:t>
                  </w:r>
                </w:p>
              </w:tc>
            </w:tr>
            <w:tr w:rsidR="00A16ADD" w:rsidTr="001436EB">
              <w:tc>
                <w:tcPr>
                  <w:tcW w:w="3256" w:type="dxa"/>
                  <w:vAlign w:val="center"/>
                </w:tcPr>
                <w:p w:rsidR="00A16ADD" w:rsidRPr="001436EB" w:rsidRDefault="00A16ADD" w:rsidP="00A16ADD">
                  <w:pPr>
                    <w:pStyle w:val="NoSpacing"/>
                    <w:jc w:val="right"/>
                    <w:rPr>
                      <w:rFonts w:ascii="Cambria" w:hAnsi="Cambria"/>
                      <w:b/>
                      <w:sz w:val="40"/>
                      <w:szCs w:val="40"/>
                    </w:rPr>
                  </w:pPr>
                  <w:r w:rsidRPr="001436EB">
                    <w:rPr>
                      <w:rFonts w:ascii="Cambria" w:hAnsi="Cambria"/>
                      <w:b/>
                      <w:sz w:val="40"/>
                      <w:szCs w:val="40"/>
                    </w:rPr>
                    <w:t>Capstone Project Code</w:t>
                  </w:r>
                </w:p>
              </w:tc>
              <w:tc>
                <w:tcPr>
                  <w:tcW w:w="5539" w:type="dxa"/>
                  <w:vAlign w:val="center"/>
                </w:tcPr>
                <w:p w:rsidR="00A16ADD" w:rsidRPr="001436EB" w:rsidRDefault="00A16ADD" w:rsidP="00A16ADD">
                  <w:pPr>
                    <w:pStyle w:val="NoSpacing"/>
                    <w:rPr>
                      <w:rFonts w:ascii="Cambria" w:hAnsi="Cambria"/>
                      <w:sz w:val="36"/>
                      <w:szCs w:val="36"/>
                    </w:rPr>
                  </w:pPr>
                  <w:r w:rsidRPr="001436EB">
                    <w:rPr>
                      <w:rFonts w:ascii="Cambria" w:hAnsi="Cambria"/>
                      <w:sz w:val="36"/>
                      <w:szCs w:val="36"/>
                    </w:rPr>
                    <w:t>RNT</w:t>
                  </w:r>
                </w:p>
              </w:tc>
            </w:tr>
          </w:tbl>
          <w:p w:rsidR="004A049D" w:rsidRPr="00305956" w:rsidRDefault="004A049D" w:rsidP="00A51843">
            <w:pPr>
              <w:pStyle w:val="NoSpacing"/>
              <w:jc w:val="center"/>
              <w:rPr>
                <w:rFonts w:ascii="Cambria" w:hAnsi="Cambria"/>
                <w:sz w:val="44"/>
                <w:szCs w:val="44"/>
              </w:rPr>
            </w:pPr>
          </w:p>
        </w:tc>
      </w:tr>
    </w:tbl>
    <w:p w:rsidR="004A049D" w:rsidRDefault="004A049D" w:rsidP="004A049D">
      <w:pPr>
        <w:jc w:val="center"/>
        <w:rPr>
          <w:rFonts w:asciiTheme="majorHAnsi" w:hAnsiTheme="majorHAnsi" w:cs="Times New Roman"/>
          <w:sz w:val="56"/>
          <w:szCs w:val="56"/>
        </w:rPr>
      </w:pPr>
    </w:p>
    <w:p w:rsidR="00FD12D8" w:rsidRDefault="00FD12D8" w:rsidP="004A049D">
      <w:pPr>
        <w:jc w:val="center"/>
        <w:rPr>
          <w:rFonts w:asciiTheme="majorHAnsi" w:hAnsiTheme="majorHAnsi" w:cs="Times New Roman"/>
          <w:sz w:val="56"/>
          <w:szCs w:val="56"/>
        </w:rPr>
      </w:pPr>
    </w:p>
    <w:p w:rsidR="00767D16" w:rsidRDefault="00767D16" w:rsidP="00F34605">
      <w:pPr>
        <w:jc w:val="center"/>
        <w:rPr>
          <w:rFonts w:asciiTheme="majorHAnsi" w:hAnsiTheme="majorHAnsi" w:cs="Times New Roman"/>
          <w:sz w:val="28"/>
          <w:szCs w:val="28"/>
        </w:rPr>
      </w:pPr>
    </w:p>
    <w:p w:rsidR="00887BD2" w:rsidRDefault="0082245B" w:rsidP="00887BD2">
      <w:pPr>
        <w:jc w:val="center"/>
        <w:rPr>
          <w:rFonts w:asciiTheme="majorHAnsi" w:hAnsiTheme="majorHAnsi" w:cs="Times New Roman"/>
          <w:sz w:val="28"/>
          <w:szCs w:val="28"/>
        </w:rPr>
      </w:pPr>
      <w:r>
        <w:rPr>
          <w:rFonts w:asciiTheme="majorHAnsi" w:hAnsiTheme="majorHAnsi" w:cs="Times New Roman"/>
          <w:sz w:val="28"/>
          <w:szCs w:val="28"/>
        </w:rPr>
        <w:t>Ho Chi Minh City, 01/2014</w:t>
      </w:r>
    </w:p>
    <w:p w:rsidR="00887BD2" w:rsidRDefault="00887BD2" w:rsidP="006117AE">
      <w:pPr>
        <w:pStyle w:val="Heading1"/>
        <w:sectPr w:rsidR="00887BD2" w:rsidSect="007F19EB">
          <w:footerReference w:type="default" r:id="rId9"/>
          <w:pgSz w:w="11907" w:h="16839" w:code="9"/>
          <w:pgMar w:top="1418" w:right="1134" w:bottom="1418" w:left="1985" w:header="720" w:footer="720" w:gutter="0"/>
          <w:pgNumType w:start="1"/>
          <w:cols w:space="720"/>
          <w:titlePg/>
          <w:docGrid w:linePitch="360"/>
        </w:sectPr>
      </w:pPr>
    </w:p>
    <w:p w:rsidR="008B3757" w:rsidRDefault="008B3757" w:rsidP="006117AE">
      <w:pPr>
        <w:pStyle w:val="Heading1"/>
      </w:pPr>
      <w:r>
        <w:lastRenderedPageBreak/>
        <w:t>Introduction</w:t>
      </w:r>
    </w:p>
    <w:p w:rsidR="00E96B6F" w:rsidRDefault="008B3757" w:rsidP="00E96B6F">
      <w:pPr>
        <w:pStyle w:val="Heading2"/>
      </w:pPr>
      <w:r>
        <w:t>Scenario</w:t>
      </w:r>
    </w:p>
    <w:p w:rsidR="008D1293" w:rsidRDefault="008D1293" w:rsidP="003F1A67">
      <w:pPr>
        <w:jc w:val="both"/>
      </w:pPr>
      <w:r w:rsidRPr="008D1293">
        <w:t xml:space="preserve">Nowadays, the technology has the long steps if compared to the previous; it contributes to the development of science. From the initial idea is a mobile thing could help us in </w:t>
      </w:r>
      <w:r w:rsidR="003F1A67">
        <w:t>searching, detecting object(s) - t</w:t>
      </w:r>
      <w:r w:rsidRPr="008D1293">
        <w:t>he mobile robot navigation is a little part of the development contribution, and it could be used to search, find and relocate object in our environment. The one demand of science is to discovery, study new and strange place/ environments, there are many mobile robot used in this way like discovering harsh climate and dangerous place such as deep holes or in the deep of sea, new environment like Moon and Mars surfaces.</w:t>
      </w:r>
    </w:p>
    <w:p w:rsidR="003F1A67" w:rsidRDefault="003F1A67" w:rsidP="003F1A67">
      <w:pPr>
        <w:keepNext/>
        <w:jc w:val="both"/>
      </w:pPr>
      <w:r>
        <w:rPr>
          <w:noProof/>
        </w:rPr>
        <w:drawing>
          <wp:inline distT="0" distB="0" distL="0" distR="0" wp14:anchorId="6FA7E494" wp14:editId="16F8E7BF">
            <wp:extent cx="5580380" cy="3138964"/>
            <wp:effectExtent l="0" t="0" r="1270" b="4445"/>
            <wp:docPr id="8" name="Picture 8" descr="Mars Curiosity Rover reaching 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s Curiosity Rover reaching Ma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138964"/>
                    </a:xfrm>
                    <a:prstGeom prst="rect">
                      <a:avLst/>
                    </a:prstGeom>
                    <a:noFill/>
                    <a:ln>
                      <a:noFill/>
                    </a:ln>
                  </pic:spPr>
                </pic:pic>
              </a:graphicData>
            </a:graphic>
          </wp:inline>
        </w:drawing>
      </w:r>
    </w:p>
    <w:p w:rsidR="003F1A67" w:rsidRDefault="003F1A67" w:rsidP="003F1A67">
      <w:pPr>
        <w:pStyle w:val="Caption"/>
        <w:jc w:val="center"/>
      </w:pPr>
      <w:r>
        <w:t xml:space="preserve">Figure </w:t>
      </w:r>
      <w:fldSimple w:instr=" STYLEREF 1 \s ">
        <w:r w:rsidR="00BE2D83">
          <w:rPr>
            <w:noProof/>
          </w:rPr>
          <w:t>A</w:t>
        </w:r>
      </w:fldSimple>
      <w:r w:rsidR="00BE2D83">
        <w:noBreakHyphen/>
      </w:r>
      <w:fldSimple w:instr=" SEQ Figure \* ARABIC \s 1 ">
        <w:r w:rsidR="00BE2D83">
          <w:rPr>
            <w:noProof/>
          </w:rPr>
          <w:t>1</w:t>
        </w:r>
      </w:fldSimple>
      <w:r>
        <w:t xml:space="preserve"> Curiosity Rover reaching Mars</w:t>
      </w:r>
    </w:p>
    <w:p w:rsidR="008D1293" w:rsidRDefault="008D1293" w:rsidP="003F1A67">
      <w:pPr>
        <w:jc w:val="both"/>
      </w:pPr>
      <w:r>
        <w:t xml:space="preserve">The mobile robot has to work on the harsh climate and dangerous place where people cannot or hard to work: oxygen concentration is low or very low, radiation is unidentified, large temperature fluctuation, disaster like sandstorm, sleet etc., damaged by external impact by living creature, environment element. Following these reason and </w:t>
      </w:r>
      <w:r w:rsidR="00AF6A70">
        <w:t>requirement, making</w:t>
      </w:r>
      <w:r>
        <w:t xml:space="preserve"> a new kind of mobile robot with main missions are navigating, detecting and tracking object(s)</w:t>
      </w:r>
      <w:r w:rsidR="00AF6A70">
        <w:t xml:space="preserve"> is very important</w:t>
      </w:r>
      <w:r>
        <w:t>.</w:t>
      </w:r>
    </w:p>
    <w:p w:rsidR="00F35EED" w:rsidRDefault="00F35EED" w:rsidP="003F1A67">
      <w:pPr>
        <w:jc w:val="both"/>
      </w:pPr>
      <w:r>
        <w:t>Besides that, this technology will have many benefits in the modern life. With algorithms for navigating, detecting, tracking object(s) and path planning, we can make new autonomous tools that help us to do things, works. For example: Google’s Self-Driving car, Robot Vacuum Cleaner…</w:t>
      </w:r>
    </w:p>
    <w:p w:rsidR="00F35EED" w:rsidRDefault="00F35EED" w:rsidP="00F35EED">
      <w:pPr>
        <w:keepNext/>
        <w:jc w:val="both"/>
      </w:pPr>
      <w:r w:rsidRPr="00F35EED">
        <w:rPr>
          <w:noProof/>
        </w:rPr>
        <w:lastRenderedPageBreak/>
        <w:drawing>
          <wp:inline distT="0" distB="0" distL="0" distR="0" wp14:anchorId="65DF461A" wp14:editId="41914ABB">
            <wp:extent cx="5580380" cy="3156402"/>
            <wp:effectExtent l="0" t="0" r="1270" b="6350"/>
            <wp:docPr id="9" name="Picture 9" descr="http://www.extremetech.com/wp-content/uploads/2012/08/Google500KmilesLex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xtremetech.com/wp-content/uploads/2012/08/Google500KmilesLexu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380" cy="3156402"/>
                    </a:xfrm>
                    <a:prstGeom prst="rect">
                      <a:avLst/>
                    </a:prstGeom>
                    <a:noFill/>
                    <a:ln>
                      <a:noFill/>
                    </a:ln>
                  </pic:spPr>
                </pic:pic>
              </a:graphicData>
            </a:graphic>
          </wp:inline>
        </w:drawing>
      </w:r>
    </w:p>
    <w:p w:rsidR="00F35EED" w:rsidRDefault="00F35EED" w:rsidP="00F35EED">
      <w:pPr>
        <w:pStyle w:val="Caption"/>
        <w:jc w:val="center"/>
      </w:pPr>
      <w:r>
        <w:t xml:space="preserve">Figure </w:t>
      </w:r>
      <w:fldSimple w:instr=" STYLEREF 1 \s ">
        <w:r w:rsidR="00BE2D83">
          <w:rPr>
            <w:noProof/>
          </w:rPr>
          <w:t>A</w:t>
        </w:r>
      </w:fldSimple>
      <w:r w:rsidR="00BE2D83">
        <w:noBreakHyphen/>
      </w:r>
      <w:fldSimple w:instr=" SEQ Figure \* ARABIC \s 1 ">
        <w:r w:rsidR="00BE2D83">
          <w:rPr>
            <w:noProof/>
          </w:rPr>
          <w:t>2</w:t>
        </w:r>
      </w:fldSimple>
      <w:r>
        <w:t xml:space="preserve"> Google’s Self-Driving Car</w:t>
      </w:r>
    </w:p>
    <w:p w:rsidR="00F35EED" w:rsidRDefault="00F35EED" w:rsidP="00F35EED">
      <w:pPr>
        <w:keepNext/>
      </w:pPr>
      <w:r w:rsidRPr="00F35EED">
        <w:rPr>
          <w:noProof/>
        </w:rPr>
        <w:drawing>
          <wp:inline distT="0" distB="0" distL="0" distR="0" wp14:anchorId="7DECC85D" wp14:editId="7FCF8F38">
            <wp:extent cx="5580380" cy="4011773"/>
            <wp:effectExtent l="0" t="0" r="1270" b="8255"/>
            <wp:docPr id="10" name="Picture 10" descr="http://i.i.cbsi.com/cnwk.1d/i/tim/2013/01/01/8331898923_b2228b1bd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cbsi.com/cnwk.1d/i/tim/2013/01/01/8331898923_b2228b1bd8_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4011773"/>
                    </a:xfrm>
                    <a:prstGeom prst="rect">
                      <a:avLst/>
                    </a:prstGeom>
                    <a:noFill/>
                    <a:ln>
                      <a:noFill/>
                    </a:ln>
                  </pic:spPr>
                </pic:pic>
              </a:graphicData>
            </a:graphic>
          </wp:inline>
        </w:drawing>
      </w:r>
    </w:p>
    <w:p w:rsidR="00F35EED" w:rsidRPr="00F35EED" w:rsidRDefault="00F35EED" w:rsidP="00F35EED">
      <w:pPr>
        <w:pStyle w:val="Caption"/>
        <w:jc w:val="center"/>
      </w:pPr>
      <w:r>
        <w:t xml:space="preserve">Figure </w:t>
      </w:r>
      <w:fldSimple w:instr=" STYLEREF 1 \s ">
        <w:r w:rsidR="00BE2D83">
          <w:rPr>
            <w:noProof/>
          </w:rPr>
          <w:t>A</w:t>
        </w:r>
      </w:fldSimple>
      <w:r w:rsidR="00BE2D83">
        <w:noBreakHyphen/>
      </w:r>
      <w:fldSimple w:instr=" SEQ Figure \* ARABIC \s 1 ">
        <w:r w:rsidR="00BE2D83">
          <w:rPr>
            <w:noProof/>
          </w:rPr>
          <w:t>3</w:t>
        </w:r>
      </w:fldSimple>
      <w:r>
        <w:t xml:space="preserve"> Robot Vacuum Cleaner</w:t>
      </w:r>
    </w:p>
    <w:p w:rsidR="008D1293" w:rsidRPr="008D1293" w:rsidRDefault="008D1293" w:rsidP="003F1A67">
      <w:pPr>
        <w:jc w:val="both"/>
      </w:pPr>
      <w:r>
        <w:t>With the interest in science, our team had decided to develop a mobile robot can help us in navigating and detecting object(s) with hope to contribute in the development of science.</w:t>
      </w:r>
    </w:p>
    <w:p w:rsidR="00FF605B" w:rsidRDefault="008B3757" w:rsidP="00476D48">
      <w:pPr>
        <w:pStyle w:val="Heading2"/>
      </w:pPr>
      <w:r>
        <w:lastRenderedPageBreak/>
        <w:t xml:space="preserve">Existing </w:t>
      </w:r>
      <w:r w:rsidR="00585F5B">
        <w:t>Project</w:t>
      </w:r>
    </w:p>
    <w:p w:rsidR="00FF605B" w:rsidRDefault="00FF605B" w:rsidP="00FF605B">
      <w:pPr>
        <w:keepNext/>
        <w:jc w:val="center"/>
      </w:pPr>
      <w:r w:rsidRPr="00FF605B">
        <w:rPr>
          <w:noProof/>
        </w:rPr>
        <w:drawing>
          <wp:inline distT="0" distB="0" distL="0" distR="0" wp14:anchorId="58B645DD" wp14:editId="63A30620">
            <wp:extent cx="2857500" cy="3819525"/>
            <wp:effectExtent l="0" t="0" r="0" b="9525"/>
            <wp:docPr id="11" name="Picture 11" descr="http://www.eng.nus.edu.sg/EResnews/062011/images/rd09-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eng.nus.edu.sg/EResnews/062011/images/rd09-fig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819525"/>
                    </a:xfrm>
                    <a:prstGeom prst="rect">
                      <a:avLst/>
                    </a:prstGeom>
                    <a:noFill/>
                    <a:ln>
                      <a:noFill/>
                    </a:ln>
                  </pic:spPr>
                </pic:pic>
              </a:graphicData>
            </a:graphic>
          </wp:inline>
        </w:drawing>
      </w:r>
    </w:p>
    <w:p w:rsidR="00FF605B" w:rsidRDefault="00FF605B" w:rsidP="00FF605B">
      <w:pPr>
        <w:pStyle w:val="Caption"/>
        <w:jc w:val="center"/>
      </w:pPr>
      <w:r>
        <w:t xml:space="preserve">Figure </w:t>
      </w:r>
      <w:fldSimple w:instr=" STYLEREF 1 \s ">
        <w:r w:rsidR="00BE2D83">
          <w:rPr>
            <w:noProof/>
          </w:rPr>
          <w:t>A</w:t>
        </w:r>
      </w:fldSimple>
      <w:r w:rsidR="00BE2D83">
        <w:noBreakHyphen/>
      </w:r>
      <w:fldSimple w:instr=" SEQ Figure \* ARABIC \s 1 ">
        <w:r w:rsidR="00BE2D83">
          <w:rPr>
            <w:noProof/>
          </w:rPr>
          <w:t>4</w:t>
        </w:r>
      </w:fldSimple>
      <w:r>
        <w:t xml:space="preserve"> </w:t>
      </w:r>
      <w:r w:rsidR="00476D48">
        <w:t xml:space="preserve">Robot </w:t>
      </w:r>
      <w:r w:rsidRPr="00FF605B">
        <w:t>X1</w:t>
      </w:r>
      <w:r w:rsidR="00476D48">
        <w:t xml:space="preserve"> - National University of Singapore</w:t>
      </w:r>
    </w:p>
    <w:p w:rsidR="003A2028" w:rsidRPr="003A2028" w:rsidRDefault="003A2028" w:rsidP="003A2028"/>
    <w:p w:rsidR="00476D48" w:rsidRDefault="00476D48" w:rsidP="00476D48">
      <w:pPr>
        <w:keepNext/>
        <w:jc w:val="center"/>
      </w:pPr>
      <w:r w:rsidRPr="00476D48">
        <w:rPr>
          <w:noProof/>
        </w:rPr>
        <w:drawing>
          <wp:inline distT="0" distB="0" distL="0" distR="0" wp14:anchorId="002EE779" wp14:editId="2272CB60">
            <wp:extent cx="3808095" cy="2542540"/>
            <wp:effectExtent l="0" t="0" r="1905" b="0"/>
            <wp:docPr id="14" name="Picture 14" descr="http://static.ddmcdn.com/gif/robot-ur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ddmcdn.com/gif/robot-urbi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095" cy="2542540"/>
                    </a:xfrm>
                    <a:prstGeom prst="rect">
                      <a:avLst/>
                    </a:prstGeom>
                    <a:noFill/>
                    <a:ln>
                      <a:noFill/>
                    </a:ln>
                  </pic:spPr>
                </pic:pic>
              </a:graphicData>
            </a:graphic>
          </wp:inline>
        </w:drawing>
      </w:r>
    </w:p>
    <w:p w:rsidR="00476D48" w:rsidRDefault="00476D48" w:rsidP="00476D48">
      <w:pPr>
        <w:pStyle w:val="Caption"/>
        <w:jc w:val="center"/>
      </w:pPr>
      <w:r>
        <w:t xml:space="preserve">Figure </w:t>
      </w:r>
      <w:fldSimple w:instr=" STYLEREF 1 \s ">
        <w:r w:rsidR="00BE2D83">
          <w:rPr>
            <w:noProof/>
          </w:rPr>
          <w:t>A</w:t>
        </w:r>
      </w:fldSimple>
      <w:r w:rsidR="00BE2D83">
        <w:noBreakHyphen/>
      </w:r>
      <w:fldSimple w:instr=" SEQ Figure \* ARABIC \s 1 ">
        <w:r w:rsidR="00BE2D83">
          <w:rPr>
            <w:noProof/>
          </w:rPr>
          <w:t>5</w:t>
        </w:r>
      </w:fldSimple>
      <w:r>
        <w:t xml:space="preserve"> </w:t>
      </w:r>
      <w:r w:rsidR="003A2028" w:rsidRPr="00476D48">
        <w:t>the</w:t>
      </w:r>
      <w:r w:rsidRPr="00476D48">
        <w:t xml:space="preserve"> autonomous Urbie is designed for various urban operations, including military reconnaissance and rescue operations.</w:t>
      </w:r>
    </w:p>
    <w:p w:rsidR="003A2028" w:rsidRDefault="003A2028" w:rsidP="003A2028">
      <w:pPr>
        <w:keepNext/>
        <w:jc w:val="center"/>
      </w:pPr>
      <w:r w:rsidRPr="003A2028">
        <w:rPr>
          <w:noProof/>
        </w:rPr>
        <w:lastRenderedPageBreak/>
        <w:drawing>
          <wp:inline distT="0" distB="0" distL="0" distR="0" wp14:anchorId="28F0E11E" wp14:editId="3BF90973">
            <wp:extent cx="3677920" cy="4763135"/>
            <wp:effectExtent l="0" t="0" r="0" b="0"/>
            <wp:docPr id="15" name="Picture 15" descr="http://www.smashingrobotics.com/wp-content/uploads/2012/07/ewtgwe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mashingrobotics.com/wp-content/uploads/2012/07/ewtgwe63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4763135"/>
                    </a:xfrm>
                    <a:prstGeom prst="rect">
                      <a:avLst/>
                    </a:prstGeom>
                    <a:noFill/>
                    <a:ln>
                      <a:noFill/>
                    </a:ln>
                  </pic:spPr>
                </pic:pic>
              </a:graphicData>
            </a:graphic>
          </wp:inline>
        </w:drawing>
      </w:r>
    </w:p>
    <w:p w:rsidR="003A2028" w:rsidRDefault="003A2028" w:rsidP="003A2028">
      <w:pPr>
        <w:pStyle w:val="Caption"/>
        <w:jc w:val="center"/>
      </w:pPr>
      <w:r>
        <w:t xml:space="preserve">Figure </w:t>
      </w:r>
      <w:fldSimple w:instr=" STYLEREF 1 \s ">
        <w:r w:rsidR="00BE2D83">
          <w:rPr>
            <w:noProof/>
          </w:rPr>
          <w:t>A</w:t>
        </w:r>
      </w:fldSimple>
      <w:r w:rsidR="00BE2D83">
        <w:noBreakHyphen/>
      </w:r>
      <w:fldSimple w:instr=" SEQ Figure \* ARABIC \s 1 ">
        <w:r w:rsidR="00BE2D83">
          <w:rPr>
            <w:noProof/>
          </w:rPr>
          <w:t>6</w:t>
        </w:r>
      </w:fldSimple>
      <w:r>
        <w:t xml:space="preserve"> Autonomous Robot use Microsoft Kinect sensor</w:t>
      </w:r>
    </w:p>
    <w:p w:rsidR="003A2028" w:rsidRPr="003A2028" w:rsidRDefault="003A2028" w:rsidP="003A2028"/>
    <w:p w:rsidR="00FF605B" w:rsidRPr="00FF605B" w:rsidRDefault="00FF605B" w:rsidP="00FF605B">
      <w:pPr>
        <w:rPr>
          <w:b/>
        </w:rPr>
      </w:pPr>
      <w:r w:rsidRPr="00FF605B">
        <w:rPr>
          <w:b/>
        </w:rPr>
        <w:t>Main features:</w:t>
      </w:r>
    </w:p>
    <w:p w:rsidR="00FF605B" w:rsidRDefault="00FF605B" w:rsidP="008C6685">
      <w:pPr>
        <w:pStyle w:val="ListParagraph"/>
        <w:numPr>
          <w:ilvl w:val="0"/>
          <w:numId w:val="7"/>
        </w:numPr>
        <w:jc w:val="both"/>
      </w:pPr>
      <w:r>
        <w:t>Autonomously navigation from unknown outdoor environment to indoor environment and navigation to a specified indoor location while avoiding obstacles;</w:t>
      </w:r>
    </w:p>
    <w:p w:rsidR="00FF605B" w:rsidRDefault="00FF605B" w:rsidP="008C6685">
      <w:pPr>
        <w:pStyle w:val="ListParagraph"/>
        <w:numPr>
          <w:ilvl w:val="0"/>
          <w:numId w:val="7"/>
        </w:numPr>
        <w:jc w:val="both"/>
      </w:pPr>
      <w:r>
        <w:t>Searching, identifying and engaging all pre-specified targets in an uncertain indoor environment before it returns to the starting point;</w:t>
      </w:r>
    </w:p>
    <w:p w:rsidR="00FF605B" w:rsidRDefault="00FF605B" w:rsidP="008C6685">
      <w:pPr>
        <w:pStyle w:val="ListParagraph"/>
        <w:numPr>
          <w:ilvl w:val="0"/>
          <w:numId w:val="7"/>
        </w:numPr>
        <w:jc w:val="both"/>
      </w:pPr>
      <w:r>
        <w:t>Negotiate a staircase before the entrance of the building;</w:t>
      </w:r>
    </w:p>
    <w:p w:rsidR="003A2028" w:rsidRDefault="00FF605B" w:rsidP="008C6685">
      <w:pPr>
        <w:pStyle w:val="ListParagraph"/>
        <w:numPr>
          <w:ilvl w:val="0"/>
          <w:numId w:val="7"/>
        </w:numPr>
        <w:jc w:val="both"/>
      </w:pPr>
      <w:r>
        <w:t>Identifying, locating and manipulating elevator buttons in order to autonomously operate the elevator.</w:t>
      </w:r>
    </w:p>
    <w:p w:rsidR="00FF605B" w:rsidRDefault="003A2028" w:rsidP="003A2028">
      <w:r>
        <w:br w:type="page"/>
      </w:r>
    </w:p>
    <w:p w:rsidR="008B3757" w:rsidRDefault="008B3757" w:rsidP="004D0A22">
      <w:pPr>
        <w:pStyle w:val="Heading2"/>
      </w:pPr>
      <w:r>
        <w:lastRenderedPageBreak/>
        <w:t>Proposed Solution and Approach</w:t>
      </w:r>
    </w:p>
    <w:p w:rsidR="00C53D92" w:rsidRDefault="00C53D92" w:rsidP="00C53D92">
      <w:r>
        <w:t xml:space="preserve">Our team proposed </w:t>
      </w:r>
      <w:r w:rsidR="00C2683A">
        <w:t>an autonomous mobile robot system has some advantages like:</w:t>
      </w:r>
    </w:p>
    <w:p w:rsidR="008F11AF" w:rsidRDefault="008F11AF" w:rsidP="008C6685">
      <w:pPr>
        <w:pStyle w:val="ListParagraph"/>
        <w:numPr>
          <w:ilvl w:val="0"/>
          <w:numId w:val="4"/>
        </w:numPr>
      </w:pPr>
      <w:r>
        <w:t>Low cost</w:t>
      </w:r>
    </w:p>
    <w:p w:rsidR="008F11AF" w:rsidRDefault="008F11AF" w:rsidP="008C6685">
      <w:pPr>
        <w:pStyle w:val="ListParagraph"/>
        <w:numPr>
          <w:ilvl w:val="0"/>
          <w:numId w:val="4"/>
        </w:numPr>
      </w:pPr>
      <w:r>
        <w:t>Light weight</w:t>
      </w:r>
    </w:p>
    <w:p w:rsidR="008F11AF" w:rsidRDefault="008F11AF" w:rsidP="008C6685">
      <w:pPr>
        <w:pStyle w:val="ListParagraph"/>
        <w:numPr>
          <w:ilvl w:val="0"/>
          <w:numId w:val="4"/>
        </w:numPr>
      </w:pPr>
      <w:r>
        <w:t>Low power consuming</w:t>
      </w:r>
    </w:p>
    <w:p w:rsidR="008F11AF" w:rsidRDefault="008F11AF" w:rsidP="008C6685">
      <w:pPr>
        <w:pStyle w:val="ListParagraph"/>
        <w:numPr>
          <w:ilvl w:val="0"/>
          <w:numId w:val="4"/>
        </w:numPr>
      </w:pPr>
      <w:r>
        <w:t>Vision based</w:t>
      </w:r>
    </w:p>
    <w:p w:rsidR="008F11AF" w:rsidRDefault="008F11AF" w:rsidP="008C6685">
      <w:pPr>
        <w:pStyle w:val="ListParagraph"/>
        <w:numPr>
          <w:ilvl w:val="0"/>
          <w:numId w:val="4"/>
        </w:numPr>
      </w:pPr>
      <w:r>
        <w:t>Two-wheeled robot platform</w:t>
      </w:r>
    </w:p>
    <w:p w:rsidR="008F11AF" w:rsidRDefault="008F11AF" w:rsidP="008C6685">
      <w:pPr>
        <w:pStyle w:val="ListParagraph"/>
        <w:numPr>
          <w:ilvl w:val="0"/>
          <w:numId w:val="4"/>
        </w:numPr>
      </w:pPr>
      <w:r>
        <w:t>Comparatively small in size</w:t>
      </w:r>
    </w:p>
    <w:p w:rsidR="00AA2315" w:rsidRDefault="00AA2315" w:rsidP="008C6685">
      <w:pPr>
        <w:pStyle w:val="ListParagraph"/>
        <w:numPr>
          <w:ilvl w:val="0"/>
          <w:numId w:val="4"/>
        </w:numPr>
      </w:pPr>
      <w:r>
        <w:t>Easy implementation</w:t>
      </w:r>
    </w:p>
    <w:p w:rsidR="00AA2315" w:rsidRDefault="00AA2315" w:rsidP="008C6685">
      <w:pPr>
        <w:pStyle w:val="ListParagraph"/>
        <w:numPr>
          <w:ilvl w:val="0"/>
          <w:numId w:val="4"/>
        </w:numPr>
      </w:pPr>
      <w:r>
        <w:t>Respond quickly with commands</w:t>
      </w:r>
    </w:p>
    <w:p w:rsidR="00AA2315" w:rsidRDefault="00AA2315" w:rsidP="008C6685">
      <w:pPr>
        <w:pStyle w:val="ListParagraph"/>
        <w:numPr>
          <w:ilvl w:val="0"/>
          <w:numId w:val="4"/>
        </w:numPr>
      </w:pPr>
      <w:r>
        <w:t>Efficient real-time solution for tracking object</w:t>
      </w:r>
    </w:p>
    <w:p w:rsidR="00C2683A" w:rsidRDefault="00C2683A" w:rsidP="008C6685">
      <w:pPr>
        <w:pStyle w:val="ListParagraph"/>
        <w:numPr>
          <w:ilvl w:val="0"/>
          <w:numId w:val="4"/>
        </w:numPr>
      </w:pPr>
      <w:r>
        <w:t>Can perform with a high degree of autonomy, which is particularly desirable in fields such as space exploration, cleaning floors…</w:t>
      </w:r>
    </w:p>
    <w:p w:rsidR="00C2683A" w:rsidRDefault="00C2683A" w:rsidP="008C6685">
      <w:pPr>
        <w:pStyle w:val="ListParagraph"/>
        <w:numPr>
          <w:ilvl w:val="0"/>
          <w:numId w:val="4"/>
        </w:numPr>
      </w:pPr>
      <w:r>
        <w:t>Gain information about the environment</w:t>
      </w:r>
    </w:p>
    <w:p w:rsidR="00C2683A" w:rsidRDefault="00C2683A" w:rsidP="008C6685">
      <w:pPr>
        <w:pStyle w:val="ListParagraph"/>
        <w:numPr>
          <w:ilvl w:val="0"/>
          <w:numId w:val="4"/>
        </w:numPr>
      </w:pPr>
      <w:r>
        <w:t>Work for an extended period with/without human intervention</w:t>
      </w:r>
    </w:p>
    <w:p w:rsidR="00C2683A" w:rsidRDefault="00C2683A" w:rsidP="008C6685">
      <w:pPr>
        <w:pStyle w:val="ListParagraph"/>
        <w:numPr>
          <w:ilvl w:val="0"/>
          <w:numId w:val="4"/>
        </w:numPr>
      </w:pPr>
      <w:r>
        <w:t>Move either all or part of itself throughout its operating environment with/without human assistance</w:t>
      </w:r>
    </w:p>
    <w:p w:rsidR="00BC630E" w:rsidRDefault="00BC630E" w:rsidP="00BC630E">
      <w:r>
        <w:t>So that, we have our approach:</w:t>
      </w:r>
    </w:p>
    <w:p w:rsidR="00BC630E" w:rsidRDefault="00BC630E" w:rsidP="008C6685">
      <w:pPr>
        <w:pStyle w:val="ListParagraph"/>
        <w:numPr>
          <w:ilvl w:val="0"/>
          <w:numId w:val="5"/>
        </w:numPr>
      </w:pPr>
      <w:r w:rsidRPr="00AA2315">
        <w:rPr>
          <w:b/>
        </w:rPr>
        <w:t>Hardware</w:t>
      </w:r>
      <w:r>
        <w:t>: Based on quality and cost, we mainly use products of Texas Instruments.</w:t>
      </w:r>
    </w:p>
    <w:p w:rsidR="00BC630E" w:rsidRDefault="00BC630E" w:rsidP="008C6685">
      <w:pPr>
        <w:pStyle w:val="ListParagraph"/>
        <w:numPr>
          <w:ilvl w:val="0"/>
          <w:numId w:val="5"/>
        </w:numPr>
      </w:pPr>
      <w:r w:rsidRPr="00AA2315">
        <w:rPr>
          <w:b/>
        </w:rPr>
        <w:t>Firmware</w:t>
      </w:r>
      <w:r>
        <w:t xml:space="preserve">: We use </w:t>
      </w:r>
      <w:r w:rsidRPr="00BC630E">
        <w:t>the TIVA™ C Series TM4C123G LaunchPad</w:t>
      </w:r>
      <w:r w:rsidR="003E6E20">
        <w:t xml:space="preserve"> for the mobile robot’s brain.</w:t>
      </w:r>
    </w:p>
    <w:p w:rsidR="007D18E4" w:rsidRPr="00C53D92" w:rsidRDefault="003E6E20" w:rsidP="008C6685">
      <w:pPr>
        <w:pStyle w:val="ListParagraph"/>
        <w:numPr>
          <w:ilvl w:val="0"/>
          <w:numId w:val="5"/>
        </w:numPr>
      </w:pPr>
      <w:r w:rsidRPr="00AA2315">
        <w:rPr>
          <w:b/>
        </w:rPr>
        <w:t>Software</w:t>
      </w:r>
      <w:r>
        <w:t xml:space="preserve">: We use C# </w:t>
      </w:r>
      <w:r w:rsidR="00AD675B">
        <w:t>.NET and EmguCV library for Graphical User Interface (GUI)</w:t>
      </w:r>
      <w:r>
        <w:t xml:space="preserve"> and Image Processing.</w:t>
      </w:r>
    </w:p>
    <w:p w:rsidR="00C419D6" w:rsidRDefault="008B3757" w:rsidP="00C419D6">
      <w:pPr>
        <w:pStyle w:val="Heading2"/>
      </w:pPr>
      <w:r>
        <w:t>Project Overview</w:t>
      </w:r>
    </w:p>
    <w:p w:rsidR="00C419D6" w:rsidRDefault="007F1F3D" w:rsidP="008C6685">
      <w:pPr>
        <w:pStyle w:val="Heading3"/>
        <w:numPr>
          <w:ilvl w:val="2"/>
          <w:numId w:val="6"/>
        </w:numPr>
      </w:pPr>
      <w:r>
        <w:t>Hardware</w:t>
      </w:r>
      <w:r w:rsidR="00C419D6">
        <w:t xml:space="preserve"> Overview</w:t>
      </w:r>
    </w:p>
    <w:p w:rsidR="00C419D6" w:rsidRDefault="007F1F3D" w:rsidP="0020704F">
      <w:pPr>
        <w:pStyle w:val="Heading3"/>
      </w:pPr>
      <w:r>
        <w:t>Firmware</w:t>
      </w:r>
      <w:r w:rsidR="00C419D6">
        <w:t xml:space="preserve"> Overview</w:t>
      </w:r>
    </w:p>
    <w:p w:rsidR="007F1F3D" w:rsidRPr="007F1F3D" w:rsidRDefault="007F1F3D" w:rsidP="007F1F3D">
      <w:pPr>
        <w:pStyle w:val="Heading3"/>
      </w:pPr>
      <w:r>
        <w:t>Software Overview</w:t>
      </w:r>
    </w:p>
    <w:p w:rsidR="008B3757" w:rsidRDefault="008B3757" w:rsidP="004D0A22">
      <w:pPr>
        <w:pStyle w:val="Heading2"/>
      </w:pPr>
      <w:r>
        <w:t>Scope of Project</w:t>
      </w:r>
    </w:p>
    <w:p w:rsidR="00304520" w:rsidRDefault="00CD2532" w:rsidP="00B56858">
      <w:r>
        <w:t xml:space="preserve">The scope of this project </w:t>
      </w:r>
      <w:r w:rsidR="00304520">
        <w:t>is a prototype of an “Autonomous Mobile Robot”, includes hardware, firmware and software.</w:t>
      </w:r>
    </w:p>
    <w:p w:rsidR="0000688E" w:rsidRPr="00233D79" w:rsidRDefault="004A634D" w:rsidP="00B56858">
      <w:pPr>
        <w:rPr>
          <w:b/>
        </w:rPr>
      </w:pPr>
      <w:r w:rsidRPr="00233D79">
        <w:rPr>
          <w:b/>
        </w:rPr>
        <w:t>Hardware</w:t>
      </w:r>
      <w:r w:rsidR="0000688E" w:rsidRPr="00233D79">
        <w:rPr>
          <w:b/>
        </w:rPr>
        <w:t xml:space="preserve"> – Mobile Robot:</w:t>
      </w:r>
    </w:p>
    <w:p w:rsidR="0000688E" w:rsidRDefault="003D56E9" w:rsidP="008C6685">
      <w:pPr>
        <w:pStyle w:val="ListParagraph"/>
        <w:numPr>
          <w:ilvl w:val="0"/>
          <w:numId w:val="2"/>
        </w:numPr>
      </w:pPr>
      <w:r>
        <w:t>Creating</w:t>
      </w:r>
      <w:r w:rsidR="004A634D">
        <w:t xml:space="preserve"> a </w:t>
      </w:r>
      <w:r w:rsidR="0000688E">
        <w:t>Two-wheeled mobile robot</w:t>
      </w:r>
    </w:p>
    <w:p w:rsidR="0000688E" w:rsidRDefault="003D56E9" w:rsidP="008C6685">
      <w:pPr>
        <w:pStyle w:val="ListParagraph"/>
        <w:numPr>
          <w:ilvl w:val="0"/>
          <w:numId w:val="2"/>
        </w:numPr>
      </w:pPr>
      <w:r>
        <w:t xml:space="preserve">Creating an </w:t>
      </w:r>
      <w:r w:rsidR="0000688E">
        <w:t>Encoder system for mobile robot</w:t>
      </w:r>
    </w:p>
    <w:p w:rsidR="0000688E" w:rsidRDefault="003D56E9" w:rsidP="008C6685">
      <w:pPr>
        <w:pStyle w:val="ListParagraph"/>
        <w:numPr>
          <w:ilvl w:val="0"/>
          <w:numId w:val="2"/>
        </w:numPr>
      </w:pPr>
      <w:r>
        <w:lastRenderedPageBreak/>
        <w:t xml:space="preserve">Creating a </w:t>
      </w:r>
      <w:r w:rsidR="0000688E">
        <w:t>Driver circuit for dc servo motor</w:t>
      </w:r>
    </w:p>
    <w:p w:rsidR="0000688E" w:rsidRDefault="003D56E9" w:rsidP="008C6685">
      <w:pPr>
        <w:pStyle w:val="ListParagraph"/>
        <w:numPr>
          <w:ilvl w:val="0"/>
          <w:numId w:val="2"/>
        </w:numPr>
      </w:pPr>
      <w:r>
        <w:t xml:space="preserve">Creating a </w:t>
      </w:r>
      <w:r w:rsidR="0000688E">
        <w:t xml:space="preserve">Multi-sensor navigation system for </w:t>
      </w:r>
      <w:r w:rsidR="004A634D">
        <w:t>the</w:t>
      </w:r>
      <w:r w:rsidR="0000688E">
        <w:t xml:space="preserve"> autonomous mobile robot</w:t>
      </w:r>
    </w:p>
    <w:p w:rsidR="0000688E" w:rsidRPr="00233D79" w:rsidRDefault="004A634D" w:rsidP="0000688E">
      <w:pPr>
        <w:rPr>
          <w:b/>
        </w:rPr>
      </w:pPr>
      <w:r w:rsidRPr="00233D79">
        <w:rPr>
          <w:b/>
        </w:rPr>
        <w:t>Firmware:</w:t>
      </w:r>
    </w:p>
    <w:p w:rsidR="004A634D" w:rsidRDefault="00317EDD" w:rsidP="008C6685">
      <w:pPr>
        <w:pStyle w:val="ListParagraph"/>
        <w:numPr>
          <w:ilvl w:val="0"/>
          <w:numId w:val="2"/>
        </w:numPr>
      </w:pPr>
      <w:r>
        <w:t>Developing a m</w:t>
      </w:r>
      <w:r w:rsidR="004A634D">
        <w:t>otion control</w:t>
      </w:r>
      <w:r>
        <w:t xml:space="preserve"> system for</w:t>
      </w:r>
      <w:r w:rsidR="004A634D">
        <w:t xml:space="preserve"> two-wheeled mobile robot</w:t>
      </w:r>
    </w:p>
    <w:p w:rsidR="004A634D" w:rsidRDefault="004A634D" w:rsidP="008C6685">
      <w:pPr>
        <w:pStyle w:val="ListParagraph"/>
        <w:numPr>
          <w:ilvl w:val="1"/>
          <w:numId w:val="2"/>
        </w:numPr>
      </w:pPr>
      <w:r>
        <w:t>Go Ahead</w:t>
      </w:r>
    </w:p>
    <w:p w:rsidR="004A634D" w:rsidRDefault="004A634D" w:rsidP="008C6685">
      <w:pPr>
        <w:pStyle w:val="ListParagraph"/>
        <w:numPr>
          <w:ilvl w:val="1"/>
          <w:numId w:val="2"/>
        </w:numPr>
      </w:pPr>
      <w:r>
        <w:t>Go Back</w:t>
      </w:r>
    </w:p>
    <w:p w:rsidR="004A634D" w:rsidRDefault="004A634D" w:rsidP="008C6685">
      <w:pPr>
        <w:pStyle w:val="ListParagraph"/>
        <w:numPr>
          <w:ilvl w:val="1"/>
          <w:numId w:val="2"/>
        </w:numPr>
      </w:pPr>
      <w:r>
        <w:t>Turn Left</w:t>
      </w:r>
    </w:p>
    <w:p w:rsidR="004A634D" w:rsidRDefault="004A634D" w:rsidP="008C6685">
      <w:pPr>
        <w:pStyle w:val="ListParagraph"/>
        <w:numPr>
          <w:ilvl w:val="1"/>
          <w:numId w:val="2"/>
        </w:numPr>
      </w:pPr>
      <w:r>
        <w:t>Turn Right</w:t>
      </w:r>
    </w:p>
    <w:p w:rsidR="004A634D" w:rsidRDefault="00317EDD" w:rsidP="008C6685">
      <w:pPr>
        <w:pStyle w:val="ListParagraph"/>
        <w:numPr>
          <w:ilvl w:val="0"/>
          <w:numId w:val="2"/>
        </w:numPr>
      </w:pPr>
      <w:r>
        <w:t xml:space="preserve">Developing </w:t>
      </w:r>
      <w:r w:rsidR="004A634D">
        <w:t>PID Algorithm for speed control</w:t>
      </w:r>
    </w:p>
    <w:p w:rsidR="004A634D" w:rsidRDefault="00317EDD" w:rsidP="008C6685">
      <w:pPr>
        <w:pStyle w:val="ListParagraph"/>
        <w:numPr>
          <w:ilvl w:val="0"/>
          <w:numId w:val="2"/>
        </w:numPr>
      </w:pPr>
      <w:r>
        <w:t xml:space="preserve">Developing </w:t>
      </w:r>
      <w:r w:rsidR="004A634D">
        <w:t>Communication between mobile robot and software</w:t>
      </w:r>
    </w:p>
    <w:p w:rsidR="004A634D" w:rsidRDefault="00317EDD" w:rsidP="008C6685">
      <w:pPr>
        <w:pStyle w:val="ListParagraph"/>
        <w:numPr>
          <w:ilvl w:val="0"/>
          <w:numId w:val="2"/>
        </w:numPr>
      </w:pPr>
      <w:r>
        <w:t xml:space="preserve">Developing </w:t>
      </w:r>
      <w:r w:rsidR="004A634D">
        <w:t>Communication between mobile robot and sensors</w:t>
      </w:r>
    </w:p>
    <w:p w:rsidR="004A634D" w:rsidRPr="00233D79" w:rsidRDefault="004A634D" w:rsidP="004A634D">
      <w:pPr>
        <w:rPr>
          <w:b/>
        </w:rPr>
      </w:pPr>
      <w:r w:rsidRPr="00233D79">
        <w:rPr>
          <w:b/>
        </w:rPr>
        <w:t>Software:</w:t>
      </w:r>
    </w:p>
    <w:p w:rsidR="004A634D" w:rsidRDefault="00317EDD" w:rsidP="008C6685">
      <w:pPr>
        <w:pStyle w:val="ListParagraph"/>
        <w:numPr>
          <w:ilvl w:val="0"/>
          <w:numId w:val="3"/>
        </w:numPr>
      </w:pPr>
      <w:r>
        <w:t>Developing an integrated software environment for mobile robot navigation and path planning.</w:t>
      </w:r>
    </w:p>
    <w:p w:rsidR="00317EDD" w:rsidRDefault="00BB4B51" w:rsidP="008C6685">
      <w:pPr>
        <w:pStyle w:val="ListParagraph"/>
        <w:numPr>
          <w:ilvl w:val="0"/>
          <w:numId w:val="3"/>
        </w:numPr>
      </w:pPr>
      <w:r>
        <w:t>Applying Computer Vision for tracking object(s)</w:t>
      </w:r>
    </w:p>
    <w:p w:rsidR="00BB4B51" w:rsidRDefault="00BB4B51" w:rsidP="008C6685">
      <w:pPr>
        <w:pStyle w:val="ListParagraph"/>
        <w:numPr>
          <w:ilvl w:val="0"/>
          <w:numId w:val="3"/>
        </w:numPr>
      </w:pPr>
      <w:r>
        <w:t>Applying Computer Vision for obstacles detection and avoidance.</w:t>
      </w:r>
    </w:p>
    <w:p w:rsidR="00BB4B51" w:rsidRPr="00B56858" w:rsidRDefault="00BB4B51" w:rsidP="008C6685">
      <w:pPr>
        <w:pStyle w:val="ListParagraph"/>
        <w:numPr>
          <w:ilvl w:val="0"/>
          <w:numId w:val="3"/>
        </w:numPr>
      </w:pPr>
      <w:r>
        <w:t>Applying Computer Vision for navigation and path planning.</w:t>
      </w:r>
    </w:p>
    <w:p w:rsidR="008B3757" w:rsidRDefault="004F43E2" w:rsidP="004D0A22">
      <w:pPr>
        <w:pStyle w:val="Heading2"/>
      </w:pPr>
      <w:r>
        <w:t>Team Introduction</w:t>
      </w:r>
    </w:p>
    <w:tbl>
      <w:tblPr>
        <w:tblStyle w:val="TableGrid"/>
        <w:tblW w:w="8472" w:type="dxa"/>
        <w:jc w:val="center"/>
        <w:tblLayout w:type="fixed"/>
        <w:tblLook w:val="04A0" w:firstRow="1" w:lastRow="0" w:firstColumn="1" w:lastColumn="0" w:noHBand="0" w:noVBand="1"/>
      </w:tblPr>
      <w:tblGrid>
        <w:gridCol w:w="534"/>
        <w:gridCol w:w="2551"/>
        <w:gridCol w:w="2192"/>
        <w:gridCol w:w="1210"/>
        <w:gridCol w:w="1985"/>
      </w:tblGrid>
      <w:tr w:rsidR="00E96B6F" w:rsidTr="000217BB">
        <w:trPr>
          <w:jc w:val="center"/>
        </w:trPr>
        <w:tc>
          <w:tcPr>
            <w:tcW w:w="8472" w:type="dxa"/>
            <w:gridSpan w:val="5"/>
          </w:tcPr>
          <w:p w:rsidR="00E96B6F" w:rsidRPr="004173CE" w:rsidRDefault="00E96B6F" w:rsidP="00E96B6F">
            <w:pPr>
              <w:rPr>
                <w:b/>
                <w:szCs w:val="24"/>
              </w:rPr>
            </w:pPr>
            <w:r w:rsidRPr="004173CE">
              <w:rPr>
                <w:b/>
                <w:szCs w:val="24"/>
              </w:rPr>
              <w:t xml:space="preserve">Roles and </w:t>
            </w:r>
            <w:r w:rsidR="00304520">
              <w:rPr>
                <w:b/>
                <w:szCs w:val="24"/>
              </w:rPr>
              <w:t>Responsibility</w:t>
            </w:r>
          </w:p>
        </w:tc>
      </w:tr>
      <w:tr w:rsidR="00E96B6F" w:rsidRPr="004173CE" w:rsidTr="000217BB">
        <w:trPr>
          <w:jc w:val="center"/>
        </w:trPr>
        <w:tc>
          <w:tcPr>
            <w:tcW w:w="534" w:type="dxa"/>
          </w:tcPr>
          <w:p w:rsidR="00E96B6F" w:rsidRPr="004173CE" w:rsidRDefault="00E96B6F" w:rsidP="00E96B6F">
            <w:pPr>
              <w:rPr>
                <w:b/>
                <w:szCs w:val="24"/>
              </w:rPr>
            </w:pPr>
            <w:r w:rsidRPr="004173CE">
              <w:rPr>
                <w:b/>
                <w:szCs w:val="24"/>
              </w:rPr>
              <w:t>No</w:t>
            </w:r>
          </w:p>
        </w:tc>
        <w:tc>
          <w:tcPr>
            <w:tcW w:w="2551" w:type="dxa"/>
          </w:tcPr>
          <w:p w:rsidR="00E96B6F" w:rsidRPr="004173CE" w:rsidRDefault="00E96B6F" w:rsidP="00E96B6F">
            <w:pPr>
              <w:rPr>
                <w:b/>
                <w:szCs w:val="24"/>
              </w:rPr>
            </w:pPr>
            <w:r w:rsidRPr="004173CE">
              <w:rPr>
                <w:b/>
                <w:szCs w:val="24"/>
              </w:rPr>
              <w:t>Full Name</w:t>
            </w:r>
          </w:p>
        </w:tc>
        <w:tc>
          <w:tcPr>
            <w:tcW w:w="2192" w:type="dxa"/>
          </w:tcPr>
          <w:p w:rsidR="00E96B6F" w:rsidRPr="004173CE" w:rsidRDefault="00E96B6F" w:rsidP="00E96B6F">
            <w:pPr>
              <w:rPr>
                <w:b/>
                <w:szCs w:val="24"/>
              </w:rPr>
            </w:pPr>
            <w:r w:rsidRPr="004173CE">
              <w:rPr>
                <w:b/>
                <w:szCs w:val="24"/>
              </w:rPr>
              <w:t>Role</w:t>
            </w:r>
          </w:p>
        </w:tc>
        <w:tc>
          <w:tcPr>
            <w:tcW w:w="1210" w:type="dxa"/>
          </w:tcPr>
          <w:p w:rsidR="00E96B6F" w:rsidRPr="004173CE" w:rsidRDefault="00E96B6F" w:rsidP="00E96B6F">
            <w:pPr>
              <w:rPr>
                <w:b/>
                <w:szCs w:val="24"/>
              </w:rPr>
            </w:pPr>
            <w:r w:rsidRPr="004173CE">
              <w:rPr>
                <w:b/>
                <w:szCs w:val="24"/>
              </w:rPr>
              <w:t>Position</w:t>
            </w:r>
          </w:p>
        </w:tc>
        <w:tc>
          <w:tcPr>
            <w:tcW w:w="1985" w:type="dxa"/>
          </w:tcPr>
          <w:p w:rsidR="00E96B6F" w:rsidRPr="004173CE" w:rsidRDefault="00E96B6F" w:rsidP="00E96B6F">
            <w:pPr>
              <w:rPr>
                <w:b/>
                <w:szCs w:val="24"/>
              </w:rPr>
            </w:pPr>
            <w:r w:rsidRPr="004173CE">
              <w:rPr>
                <w:b/>
                <w:szCs w:val="24"/>
              </w:rPr>
              <w:t>Contact</w:t>
            </w:r>
          </w:p>
        </w:tc>
      </w:tr>
      <w:tr w:rsidR="00E96B6F" w:rsidTr="000217BB">
        <w:trPr>
          <w:jc w:val="center"/>
        </w:trPr>
        <w:tc>
          <w:tcPr>
            <w:tcW w:w="534" w:type="dxa"/>
          </w:tcPr>
          <w:p w:rsidR="00E96B6F" w:rsidRDefault="00E96B6F" w:rsidP="00E96B6F">
            <w:pPr>
              <w:rPr>
                <w:szCs w:val="24"/>
              </w:rPr>
            </w:pPr>
            <w:r>
              <w:rPr>
                <w:szCs w:val="24"/>
              </w:rPr>
              <w:t>1</w:t>
            </w:r>
          </w:p>
        </w:tc>
        <w:tc>
          <w:tcPr>
            <w:tcW w:w="2551" w:type="dxa"/>
          </w:tcPr>
          <w:p w:rsidR="00E96B6F" w:rsidRDefault="00E96B6F" w:rsidP="00E96B6F">
            <w:pPr>
              <w:rPr>
                <w:szCs w:val="24"/>
              </w:rPr>
            </w:pPr>
            <w:r>
              <w:rPr>
                <w:szCs w:val="24"/>
              </w:rPr>
              <w:t>Trần Khánh Ninh</w:t>
            </w:r>
          </w:p>
        </w:tc>
        <w:tc>
          <w:tcPr>
            <w:tcW w:w="2192" w:type="dxa"/>
          </w:tcPr>
          <w:p w:rsidR="00E96B6F" w:rsidRDefault="00E96B6F" w:rsidP="00E96B6F">
            <w:pPr>
              <w:rPr>
                <w:szCs w:val="24"/>
              </w:rPr>
            </w:pPr>
            <w:r>
              <w:rPr>
                <w:szCs w:val="24"/>
              </w:rPr>
              <w:t>Project Owner</w:t>
            </w:r>
          </w:p>
        </w:tc>
        <w:tc>
          <w:tcPr>
            <w:tcW w:w="1210" w:type="dxa"/>
          </w:tcPr>
          <w:p w:rsidR="00E96B6F" w:rsidRDefault="00E96B6F" w:rsidP="00E96B6F">
            <w:pPr>
              <w:rPr>
                <w:szCs w:val="24"/>
              </w:rPr>
            </w:pPr>
            <w:r>
              <w:rPr>
                <w:szCs w:val="24"/>
              </w:rPr>
              <w:t>Instructor</w:t>
            </w:r>
          </w:p>
        </w:tc>
        <w:tc>
          <w:tcPr>
            <w:tcW w:w="1985" w:type="dxa"/>
          </w:tcPr>
          <w:p w:rsidR="00E96B6F" w:rsidRDefault="00E96B6F" w:rsidP="00E96B6F">
            <w:pPr>
              <w:rPr>
                <w:szCs w:val="24"/>
              </w:rPr>
            </w:pPr>
            <w:r>
              <w:rPr>
                <w:szCs w:val="24"/>
              </w:rPr>
              <w:t>NinhTK@fpt.edu.vn</w:t>
            </w:r>
          </w:p>
        </w:tc>
      </w:tr>
      <w:tr w:rsidR="00E96B6F" w:rsidTr="000217BB">
        <w:trPr>
          <w:jc w:val="center"/>
        </w:trPr>
        <w:tc>
          <w:tcPr>
            <w:tcW w:w="534" w:type="dxa"/>
          </w:tcPr>
          <w:p w:rsidR="00E96B6F" w:rsidRDefault="00E96B6F" w:rsidP="00E96B6F">
            <w:pPr>
              <w:rPr>
                <w:szCs w:val="24"/>
              </w:rPr>
            </w:pPr>
            <w:r>
              <w:rPr>
                <w:szCs w:val="24"/>
              </w:rPr>
              <w:t>2</w:t>
            </w:r>
          </w:p>
        </w:tc>
        <w:tc>
          <w:tcPr>
            <w:tcW w:w="2551" w:type="dxa"/>
          </w:tcPr>
          <w:p w:rsidR="00E96B6F" w:rsidRDefault="00E96B6F" w:rsidP="00E96B6F">
            <w:pPr>
              <w:rPr>
                <w:szCs w:val="24"/>
              </w:rPr>
            </w:pPr>
            <w:r>
              <w:rPr>
                <w:szCs w:val="24"/>
              </w:rPr>
              <w:t>Bùi Hà Dương</w:t>
            </w:r>
          </w:p>
        </w:tc>
        <w:tc>
          <w:tcPr>
            <w:tcW w:w="2192" w:type="dxa"/>
          </w:tcPr>
          <w:p w:rsidR="00E96B6F" w:rsidRDefault="00E96B6F" w:rsidP="00E96B6F">
            <w:pPr>
              <w:rPr>
                <w:szCs w:val="24"/>
              </w:rPr>
            </w:pPr>
            <w:r>
              <w:rPr>
                <w:szCs w:val="24"/>
              </w:rPr>
              <w:t>Project Manager/Developer</w:t>
            </w:r>
          </w:p>
        </w:tc>
        <w:tc>
          <w:tcPr>
            <w:tcW w:w="1210" w:type="dxa"/>
          </w:tcPr>
          <w:p w:rsidR="00E96B6F" w:rsidRDefault="00E96B6F" w:rsidP="00E96B6F">
            <w:pPr>
              <w:rPr>
                <w:szCs w:val="24"/>
              </w:rPr>
            </w:pPr>
            <w:r>
              <w:rPr>
                <w:szCs w:val="24"/>
              </w:rPr>
              <w:t>Team leader</w:t>
            </w:r>
          </w:p>
        </w:tc>
        <w:tc>
          <w:tcPr>
            <w:tcW w:w="1985" w:type="dxa"/>
          </w:tcPr>
          <w:p w:rsidR="00E96B6F" w:rsidRDefault="00E96B6F" w:rsidP="00E96B6F">
            <w:pPr>
              <w:rPr>
                <w:szCs w:val="24"/>
              </w:rPr>
            </w:pPr>
            <w:r>
              <w:rPr>
                <w:szCs w:val="24"/>
              </w:rPr>
              <w:t>DuongBHSE60772@fpt.edu.vn</w:t>
            </w:r>
          </w:p>
        </w:tc>
      </w:tr>
      <w:tr w:rsidR="00E96B6F" w:rsidTr="000217BB">
        <w:trPr>
          <w:jc w:val="center"/>
        </w:trPr>
        <w:tc>
          <w:tcPr>
            <w:tcW w:w="534" w:type="dxa"/>
          </w:tcPr>
          <w:p w:rsidR="00E96B6F" w:rsidRDefault="00E96B6F" w:rsidP="00E96B6F">
            <w:pPr>
              <w:rPr>
                <w:szCs w:val="24"/>
              </w:rPr>
            </w:pPr>
            <w:r>
              <w:rPr>
                <w:szCs w:val="24"/>
              </w:rPr>
              <w:t>3</w:t>
            </w:r>
          </w:p>
        </w:tc>
        <w:tc>
          <w:tcPr>
            <w:tcW w:w="2551" w:type="dxa"/>
          </w:tcPr>
          <w:p w:rsidR="00E96B6F" w:rsidRDefault="00E96B6F" w:rsidP="00E96B6F">
            <w:pPr>
              <w:rPr>
                <w:szCs w:val="24"/>
              </w:rPr>
            </w:pPr>
            <w:r>
              <w:rPr>
                <w:szCs w:val="24"/>
              </w:rPr>
              <w:t>Trần Võ Hoàng</w:t>
            </w:r>
          </w:p>
        </w:tc>
        <w:tc>
          <w:tcPr>
            <w:tcW w:w="2192" w:type="dxa"/>
          </w:tcPr>
          <w:p w:rsidR="00E96B6F" w:rsidRDefault="00E96B6F" w:rsidP="00E96B6F">
            <w:pPr>
              <w:rPr>
                <w:szCs w:val="24"/>
              </w:rPr>
            </w:pPr>
            <w:r>
              <w:rPr>
                <w:szCs w:val="24"/>
              </w:rPr>
              <w:t>Developer/Tester</w:t>
            </w:r>
          </w:p>
        </w:tc>
        <w:tc>
          <w:tcPr>
            <w:tcW w:w="1210" w:type="dxa"/>
          </w:tcPr>
          <w:p w:rsidR="00E96B6F" w:rsidRDefault="00E96B6F" w:rsidP="00E96B6F">
            <w:pPr>
              <w:rPr>
                <w:szCs w:val="24"/>
              </w:rPr>
            </w:pPr>
            <w:r>
              <w:rPr>
                <w:szCs w:val="24"/>
              </w:rPr>
              <w:t>Team member</w:t>
            </w:r>
          </w:p>
        </w:tc>
        <w:tc>
          <w:tcPr>
            <w:tcW w:w="1985" w:type="dxa"/>
          </w:tcPr>
          <w:p w:rsidR="00E96B6F" w:rsidRDefault="00E96B6F" w:rsidP="00E96B6F">
            <w:pPr>
              <w:rPr>
                <w:szCs w:val="24"/>
              </w:rPr>
            </w:pPr>
            <w:r>
              <w:rPr>
                <w:szCs w:val="24"/>
              </w:rPr>
              <w:t>HoangTVSE60814@fpt.edu.vn</w:t>
            </w:r>
          </w:p>
        </w:tc>
      </w:tr>
      <w:tr w:rsidR="00E96B6F" w:rsidTr="000217BB">
        <w:trPr>
          <w:jc w:val="center"/>
        </w:trPr>
        <w:tc>
          <w:tcPr>
            <w:tcW w:w="534" w:type="dxa"/>
          </w:tcPr>
          <w:p w:rsidR="00E96B6F" w:rsidRDefault="00E96B6F" w:rsidP="00E96B6F">
            <w:pPr>
              <w:rPr>
                <w:szCs w:val="24"/>
              </w:rPr>
            </w:pPr>
            <w:r>
              <w:rPr>
                <w:szCs w:val="24"/>
              </w:rPr>
              <w:t>4</w:t>
            </w:r>
          </w:p>
        </w:tc>
        <w:tc>
          <w:tcPr>
            <w:tcW w:w="2551" w:type="dxa"/>
          </w:tcPr>
          <w:p w:rsidR="00E96B6F" w:rsidRDefault="00E96B6F" w:rsidP="00E96B6F">
            <w:pPr>
              <w:rPr>
                <w:szCs w:val="24"/>
              </w:rPr>
            </w:pPr>
            <w:r>
              <w:rPr>
                <w:szCs w:val="24"/>
              </w:rPr>
              <w:t>Trương Bửu Hoàng Duy</w:t>
            </w:r>
          </w:p>
        </w:tc>
        <w:tc>
          <w:tcPr>
            <w:tcW w:w="2192" w:type="dxa"/>
          </w:tcPr>
          <w:p w:rsidR="00E96B6F" w:rsidRDefault="00E96B6F" w:rsidP="00E96B6F">
            <w:pPr>
              <w:rPr>
                <w:szCs w:val="24"/>
              </w:rPr>
            </w:pPr>
            <w:r>
              <w:rPr>
                <w:szCs w:val="24"/>
              </w:rPr>
              <w:t>Developer/Tester</w:t>
            </w:r>
          </w:p>
        </w:tc>
        <w:tc>
          <w:tcPr>
            <w:tcW w:w="1210" w:type="dxa"/>
          </w:tcPr>
          <w:p w:rsidR="00E96B6F" w:rsidRDefault="00E96B6F" w:rsidP="00E96B6F">
            <w:pPr>
              <w:rPr>
                <w:szCs w:val="24"/>
              </w:rPr>
            </w:pPr>
            <w:r>
              <w:rPr>
                <w:szCs w:val="24"/>
              </w:rPr>
              <w:t>Team member</w:t>
            </w:r>
          </w:p>
        </w:tc>
        <w:tc>
          <w:tcPr>
            <w:tcW w:w="1985" w:type="dxa"/>
          </w:tcPr>
          <w:p w:rsidR="00E96B6F" w:rsidRDefault="00E96B6F" w:rsidP="00E96B6F">
            <w:pPr>
              <w:rPr>
                <w:szCs w:val="24"/>
              </w:rPr>
            </w:pPr>
            <w:r>
              <w:rPr>
                <w:szCs w:val="24"/>
              </w:rPr>
              <w:t>DuyTBHSE60672@fpt.edu.vn</w:t>
            </w:r>
          </w:p>
        </w:tc>
      </w:tr>
      <w:tr w:rsidR="00E96B6F" w:rsidTr="000217BB">
        <w:trPr>
          <w:jc w:val="center"/>
        </w:trPr>
        <w:tc>
          <w:tcPr>
            <w:tcW w:w="534" w:type="dxa"/>
          </w:tcPr>
          <w:p w:rsidR="00E96B6F" w:rsidRDefault="00E96B6F" w:rsidP="00E96B6F">
            <w:pPr>
              <w:rPr>
                <w:szCs w:val="24"/>
              </w:rPr>
            </w:pPr>
            <w:r>
              <w:rPr>
                <w:szCs w:val="24"/>
              </w:rPr>
              <w:t>5</w:t>
            </w:r>
          </w:p>
        </w:tc>
        <w:tc>
          <w:tcPr>
            <w:tcW w:w="2551" w:type="dxa"/>
          </w:tcPr>
          <w:p w:rsidR="00E96B6F" w:rsidRDefault="00E96B6F" w:rsidP="00E96B6F">
            <w:pPr>
              <w:rPr>
                <w:szCs w:val="24"/>
              </w:rPr>
            </w:pPr>
            <w:r>
              <w:rPr>
                <w:szCs w:val="24"/>
              </w:rPr>
              <w:t>Dương Minh Tuấn</w:t>
            </w:r>
          </w:p>
        </w:tc>
        <w:tc>
          <w:tcPr>
            <w:tcW w:w="2192" w:type="dxa"/>
          </w:tcPr>
          <w:p w:rsidR="00E96B6F" w:rsidRDefault="00E96B6F" w:rsidP="00E96B6F">
            <w:pPr>
              <w:rPr>
                <w:szCs w:val="24"/>
              </w:rPr>
            </w:pPr>
            <w:r>
              <w:rPr>
                <w:szCs w:val="24"/>
              </w:rPr>
              <w:t>Developer/Tester</w:t>
            </w:r>
          </w:p>
        </w:tc>
        <w:tc>
          <w:tcPr>
            <w:tcW w:w="1210" w:type="dxa"/>
          </w:tcPr>
          <w:p w:rsidR="00E96B6F" w:rsidRDefault="00E96B6F" w:rsidP="00E96B6F">
            <w:pPr>
              <w:rPr>
                <w:szCs w:val="24"/>
              </w:rPr>
            </w:pPr>
            <w:r>
              <w:rPr>
                <w:szCs w:val="24"/>
              </w:rPr>
              <w:t>Team member</w:t>
            </w:r>
          </w:p>
        </w:tc>
        <w:tc>
          <w:tcPr>
            <w:tcW w:w="1985" w:type="dxa"/>
          </w:tcPr>
          <w:p w:rsidR="00E96B6F" w:rsidRDefault="00E96B6F" w:rsidP="00E96B6F">
            <w:pPr>
              <w:rPr>
                <w:szCs w:val="24"/>
              </w:rPr>
            </w:pPr>
            <w:r>
              <w:rPr>
                <w:szCs w:val="24"/>
              </w:rPr>
              <w:t>TuanDMSE60642@fpt.edu.vn</w:t>
            </w:r>
          </w:p>
        </w:tc>
      </w:tr>
      <w:tr w:rsidR="00E96B6F" w:rsidTr="000217BB">
        <w:trPr>
          <w:jc w:val="center"/>
        </w:trPr>
        <w:tc>
          <w:tcPr>
            <w:tcW w:w="534" w:type="dxa"/>
          </w:tcPr>
          <w:p w:rsidR="00E96B6F" w:rsidRDefault="00E96B6F" w:rsidP="00E96B6F">
            <w:pPr>
              <w:rPr>
                <w:szCs w:val="24"/>
              </w:rPr>
            </w:pPr>
            <w:r>
              <w:rPr>
                <w:szCs w:val="24"/>
              </w:rPr>
              <w:t>6</w:t>
            </w:r>
          </w:p>
        </w:tc>
        <w:tc>
          <w:tcPr>
            <w:tcW w:w="2551" w:type="dxa"/>
          </w:tcPr>
          <w:p w:rsidR="00E96B6F" w:rsidRDefault="00E96B6F" w:rsidP="00E96B6F">
            <w:pPr>
              <w:rPr>
                <w:szCs w:val="24"/>
              </w:rPr>
            </w:pPr>
            <w:r>
              <w:rPr>
                <w:szCs w:val="24"/>
              </w:rPr>
              <w:t>Nguyễn Hữu Tài</w:t>
            </w:r>
          </w:p>
        </w:tc>
        <w:tc>
          <w:tcPr>
            <w:tcW w:w="2192" w:type="dxa"/>
          </w:tcPr>
          <w:p w:rsidR="00E96B6F" w:rsidRDefault="00E96B6F" w:rsidP="00E96B6F">
            <w:pPr>
              <w:rPr>
                <w:szCs w:val="24"/>
              </w:rPr>
            </w:pPr>
            <w:r>
              <w:rPr>
                <w:szCs w:val="24"/>
              </w:rPr>
              <w:t>Developer/Tester</w:t>
            </w:r>
          </w:p>
        </w:tc>
        <w:tc>
          <w:tcPr>
            <w:tcW w:w="1210" w:type="dxa"/>
          </w:tcPr>
          <w:p w:rsidR="00E96B6F" w:rsidRDefault="00E96B6F" w:rsidP="00E96B6F">
            <w:pPr>
              <w:rPr>
                <w:szCs w:val="24"/>
              </w:rPr>
            </w:pPr>
            <w:r>
              <w:rPr>
                <w:szCs w:val="24"/>
              </w:rPr>
              <w:t>Team member</w:t>
            </w:r>
          </w:p>
        </w:tc>
        <w:tc>
          <w:tcPr>
            <w:tcW w:w="1985" w:type="dxa"/>
          </w:tcPr>
          <w:p w:rsidR="00E96B6F" w:rsidRDefault="00E96B6F" w:rsidP="004E02FE">
            <w:pPr>
              <w:keepNext/>
              <w:rPr>
                <w:szCs w:val="24"/>
              </w:rPr>
            </w:pPr>
            <w:r>
              <w:rPr>
                <w:szCs w:val="24"/>
              </w:rPr>
              <w:t>TaiNH60042@fpt.edu.vn</w:t>
            </w:r>
          </w:p>
        </w:tc>
      </w:tr>
    </w:tbl>
    <w:p w:rsidR="00E96B6F" w:rsidRDefault="004E02FE" w:rsidP="004E02FE">
      <w:pPr>
        <w:pStyle w:val="Caption"/>
        <w:jc w:val="center"/>
      </w:pPr>
      <w:r>
        <w:t xml:space="preserve">Table </w:t>
      </w:r>
      <w:fldSimple w:instr=" STYLEREF 1 \s ">
        <w:r w:rsidR="00EA31EA">
          <w:rPr>
            <w:noProof/>
          </w:rPr>
          <w:t>A</w:t>
        </w:r>
      </w:fldSimple>
      <w:r w:rsidR="00EA31EA">
        <w:noBreakHyphen/>
      </w:r>
      <w:fldSimple w:instr=" SEQ Table \* ARABIC \s 1 ">
        <w:r w:rsidR="00EA31EA">
          <w:rPr>
            <w:noProof/>
          </w:rPr>
          <w:t>1</w:t>
        </w:r>
      </w:fldSimple>
      <w:r>
        <w:t xml:space="preserve"> Team member and role </w:t>
      </w:r>
      <w:r w:rsidR="00506A45">
        <w:t>in the project</w:t>
      </w:r>
    </w:p>
    <w:p w:rsidR="00A51843" w:rsidRDefault="0093706C" w:rsidP="00A51843">
      <w:pPr>
        <w:pStyle w:val="Heading1"/>
      </w:pPr>
      <w:r>
        <w:lastRenderedPageBreak/>
        <w:t>Software Project Management Plan</w:t>
      </w:r>
    </w:p>
    <w:p w:rsidR="00A51843" w:rsidRPr="00082F1A" w:rsidRDefault="00A51843" w:rsidP="00596F6C">
      <w:pPr>
        <w:pStyle w:val="Heading2"/>
        <w:rPr>
          <w:i/>
        </w:rPr>
      </w:pPr>
      <w:r>
        <w:t>Problem definition</w:t>
      </w:r>
    </w:p>
    <w:p w:rsidR="00A51843" w:rsidRPr="003C2C66" w:rsidRDefault="00A51843" w:rsidP="008C6685">
      <w:pPr>
        <w:pStyle w:val="Heading3"/>
        <w:numPr>
          <w:ilvl w:val="2"/>
          <w:numId w:val="15"/>
        </w:numPr>
      </w:pPr>
      <w:r w:rsidRPr="003C2C66">
        <w:t xml:space="preserve">Name </w:t>
      </w:r>
      <w:r>
        <w:t xml:space="preserve">and main points of </w:t>
      </w:r>
      <w:r w:rsidRPr="003C2C66">
        <w:t>Capstone Project</w:t>
      </w:r>
    </w:p>
    <w:p w:rsidR="00A51843" w:rsidRPr="001F2DD6" w:rsidRDefault="00A51843" w:rsidP="00A51843">
      <w:pPr>
        <w:spacing w:before="225" w:after="225" w:line="351" w:lineRule="atLeast"/>
        <w:jc w:val="both"/>
        <w:rPr>
          <w:rFonts w:eastAsia="Times New Roman" w:cs="Arial"/>
          <w:color w:val="222222"/>
          <w:szCs w:val="24"/>
          <w:lang w:val="vi-VN" w:eastAsia="ja-JP"/>
        </w:rPr>
      </w:pPr>
      <w:r w:rsidRPr="00596F6C">
        <w:rPr>
          <w:rFonts w:eastAsia="Times New Roman" w:cs="Arial"/>
          <w:b/>
          <w:color w:val="222222"/>
          <w:szCs w:val="24"/>
          <w:lang w:val="vi-VN" w:eastAsia="ja-JP"/>
        </w:rPr>
        <w:t>English</w:t>
      </w:r>
      <w:r w:rsidRPr="001F2DD6">
        <w:rPr>
          <w:rFonts w:eastAsia="Times New Roman" w:cs="Arial"/>
          <w:color w:val="222222"/>
          <w:szCs w:val="24"/>
          <w:lang w:val="vi-VN" w:eastAsia="ja-JP"/>
        </w:rPr>
        <w:t>: Designing a mobile robot navigation and target tracking system</w:t>
      </w:r>
    </w:p>
    <w:p w:rsidR="00A51843" w:rsidRDefault="00A51843" w:rsidP="00A51843">
      <w:pPr>
        <w:spacing w:before="225" w:after="225" w:line="351" w:lineRule="atLeast"/>
        <w:jc w:val="both"/>
        <w:rPr>
          <w:rFonts w:eastAsia="Times New Roman" w:cs="Arial"/>
          <w:color w:val="222222"/>
          <w:szCs w:val="24"/>
          <w:lang w:eastAsia="ja-JP"/>
        </w:rPr>
      </w:pPr>
      <w:r w:rsidRPr="00596F6C">
        <w:rPr>
          <w:rFonts w:eastAsia="Times New Roman" w:cs="Arial"/>
          <w:b/>
          <w:color w:val="222222"/>
          <w:szCs w:val="24"/>
          <w:lang w:val="vi-VN" w:eastAsia="ja-JP"/>
        </w:rPr>
        <w:t>Vietnamese</w:t>
      </w:r>
      <w:r w:rsidRPr="001F2DD6">
        <w:rPr>
          <w:rFonts w:eastAsia="Times New Roman" w:cs="Arial"/>
          <w:color w:val="222222"/>
          <w:szCs w:val="24"/>
          <w:lang w:val="vi-VN" w:eastAsia="ja-JP"/>
        </w:rPr>
        <w:t>: Thiết kế hệ định vị và tìm đường đi cho robot di động</w:t>
      </w:r>
    </w:p>
    <w:p w:rsidR="00A51843" w:rsidRPr="00E15595" w:rsidRDefault="00A51843" w:rsidP="00A51843">
      <w:pPr>
        <w:spacing w:before="225" w:after="225" w:line="351" w:lineRule="atLeast"/>
        <w:jc w:val="both"/>
        <w:rPr>
          <w:rFonts w:eastAsia="Times New Roman" w:cs="Arial"/>
          <w:color w:val="222222"/>
          <w:szCs w:val="24"/>
          <w:lang w:eastAsia="ja-JP"/>
        </w:rPr>
      </w:pPr>
      <w:r>
        <w:rPr>
          <w:rFonts w:eastAsia="Times New Roman" w:cs="Arial"/>
          <w:color w:val="222222"/>
          <w:szCs w:val="24"/>
          <w:lang w:eastAsia="ja-JP"/>
        </w:rPr>
        <w:t>Students design one 2-wheels mobile robot, microcontroller board, program system to control the mobile robot, receive and process image to detect object(s), finding right way. Using difference kind of sensor such as: acceleration sensor, infrared sensor, supersonic sensor … for navigating, detecting…</w:t>
      </w:r>
    </w:p>
    <w:p w:rsidR="00A51843" w:rsidRPr="003C2C66" w:rsidRDefault="00A51843" w:rsidP="00596F6C">
      <w:pPr>
        <w:pStyle w:val="Heading3"/>
      </w:pPr>
      <w:r w:rsidRPr="003C2C66">
        <w:t>Problem Abstract</w:t>
      </w:r>
    </w:p>
    <w:p w:rsidR="00A51843" w:rsidRDefault="00A51843" w:rsidP="00A51843">
      <w:pPr>
        <w:pStyle w:val="NormalWeb"/>
        <w:jc w:val="both"/>
        <w:rPr>
          <w:rFonts w:asciiTheme="minorHAnsi" w:hAnsiTheme="minorHAnsi" w:cstheme="minorHAnsi"/>
        </w:rPr>
      </w:pPr>
      <w:r w:rsidRPr="00941984">
        <w:rPr>
          <w:rFonts w:asciiTheme="minorHAnsi" w:hAnsiTheme="minorHAnsi" w:cstheme="minorHAnsi"/>
        </w:rPr>
        <w:t>After many decades, there are a lot of methods to process image for detecting object(s) by analyzing the color, the shape</w:t>
      </w:r>
      <w:r>
        <w:rPr>
          <w:rFonts w:asciiTheme="minorHAnsi" w:hAnsiTheme="minorHAnsi" w:cstheme="minorHAnsi"/>
        </w:rPr>
        <w:t>, the edge, middle mass and blob</w:t>
      </w:r>
      <w:r w:rsidRPr="00941984">
        <w:rPr>
          <w:rFonts w:asciiTheme="minorHAnsi" w:hAnsiTheme="minorHAnsi" w:cstheme="minorHAnsi"/>
        </w:rPr>
        <w:t xml:space="preserve"> method</w:t>
      </w:r>
      <w:r>
        <w:rPr>
          <w:rFonts w:asciiTheme="minorHAnsi" w:hAnsiTheme="minorHAnsi" w:cstheme="minorHAnsi"/>
        </w:rPr>
        <w:t xml:space="preserve">, etc. </w:t>
      </w:r>
      <w:r w:rsidRPr="00941984">
        <w:rPr>
          <w:rFonts w:asciiTheme="minorHAnsi" w:hAnsiTheme="minorHAnsi" w:cstheme="minorHAnsi"/>
        </w:rPr>
        <w:t xml:space="preserve">They have difference advantage and disadvantage so if we want to have a good result from image processing we have known what the methods are and how we could use them. </w:t>
      </w:r>
    </w:p>
    <w:p w:rsidR="00A51843" w:rsidRDefault="00A51843" w:rsidP="00A51843">
      <w:pPr>
        <w:pStyle w:val="NormalWeb"/>
        <w:jc w:val="both"/>
        <w:rPr>
          <w:rFonts w:asciiTheme="minorHAnsi" w:hAnsiTheme="minorHAnsi"/>
          <w:color w:val="000000"/>
        </w:rPr>
      </w:pPr>
      <w:r w:rsidRPr="00941984">
        <w:rPr>
          <w:rFonts w:asciiTheme="minorHAnsi" w:hAnsiTheme="minorHAnsi"/>
          <w:color w:val="000000"/>
        </w:rPr>
        <w:t>Edge detection is one of the fundamental steps in image processing, image analysis, image pattern recognition, and computer vision techniques. Edge detection is the name of a method which aims at identifying points in a digital image at which the image brightness changes sharply or discontinuities. The points at which image brightness changes sharply are typically organized into a set of curved line segments termed edges.</w:t>
      </w:r>
    </w:p>
    <w:p w:rsidR="00A51843" w:rsidRDefault="00A51843" w:rsidP="00A51843">
      <w:pPr>
        <w:pStyle w:val="NormalWeb"/>
        <w:jc w:val="both"/>
        <w:rPr>
          <w:rFonts w:asciiTheme="minorHAnsi" w:hAnsiTheme="minorHAnsi"/>
          <w:color w:val="000000"/>
        </w:rPr>
      </w:pPr>
      <w:r w:rsidRPr="00941984">
        <w:rPr>
          <w:rFonts w:asciiTheme="minorHAnsi" w:hAnsiTheme="minorHAnsi"/>
          <w:color w:val="000000"/>
        </w:rPr>
        <w:t>The colors in the object and the background should have a significant color difference in order to segment objects successfully using color based methods. The image is captured in 8-bit, unsigned integer, BGR format. In other words, captured images can be considered as 3 matrices, BLUE, RED and GREEN with integer values ranges from 0 to 255.</w:t>
      </w:r>
    </w:p>
    <w:p w:rsidR="00A51843" w:rsidRDefault="00A51843" w:rsidP="00A51843">
      <w:pPr>
        <w:jc w:val="both"/>
        <w:rPr>
          <w:rFonts w:cs="Arial"/>
          <w:color w:val="000000" w:themeColor="text1"/>
          <w:szCs w:val="24"/>
          <w:shd w:val="clear" w:color="auto" w:fill="FFFFFF"/>
        </w:rPr>
      </w:pPr>
      <w:r>
        <w:rPr>
          <w:rFonts w:cstheme="minorHAnsi"/>
          <w:szCs w:val="24"/>
        </w:rPr>
        <w:t xml:space="preserve">About the detecting object(s) and dodge the obstacles, there are many related methods such as </w:t>
      </w:r>
      <w:r w:rsidRPr="004665ED">
        <w:rPr>
          <w:rFonts w:cs="Arial"/>
          <w:color w:val="000000" w:themeColor="text1"/>
          <w:szCs w:val="24"/>
          <w:shd w:val="clear" w:color="auto" w:fill="FFFFFF"/>
        </w:rPr>
        <w:t>VFF - Virtual Force Field and PFM - Potential Field Method</w:t>
      </w:r>
      <w:r>
        <w:rPr>
          <w:rFonts w:cs="Arial"/>
          <w:color w:val="000000" w:themeColor="text1"/>
          <w:szCs w:val="24"/>
          <w:shd w:val="clear" w:color="auto" w:fill="FFFFFF"/>
        </w:rPr>
        <w:t xml:space="preserve"> etc. but they are not perfectly methods and also have problems, as PFM there are 4 significant problems that are inherent to PFMs and independent of the particular implementation: </w:t>
      </w:r>
    </w:p>
    <w:p w:rsidR="00A51843" w:rsidRPr="004665ED" w:rsidRDefault="00A51843" w:rsidP="00A51843">
      <w:pPr>
        <w:rPr>
          <w:rFonts w:cstheme="minorHAnsi"/>
          <w:szCs w:val="24"/>
        </w:rPr>
      </w:pPr>
      <w:r>
        <w:rPr>
          <w:rFonts w:cstheme="minorHAnsi"/>
          <w:szCs w:val="24"/>
        </w:rPr>
        <w:tab/>
      </w:r>
      <w:r w:rsidRPr="004665ED">
        <w:rPr>
          <w:rFonts w:cstheme="minorHAnsi"/>
          <w:szCs w:val="24"/>
        </w:rPr>
        <w:t>1. Trap situations due to local minima (cyclic behavior).</w:t>
      </w:r>
    </w:p>
    <w:p w:rsidR="00A51843" w:rsidRPr="004665ED" w:rsidRDefault="00A51843" w:rsidP="00A51843">
      <w:pPr>
        <w:rPr>
          <w:rFonts w:cstheme="minorHAnsi"/>
          <w:szCs w:val="24"/>
        </w:rPr>
      </w:pPr>
      <w:r>
        <w:rPr>
          <w:rFonts w:cstheme="minorHAnsi"/>
          <w:szCs w:val="24"/>
        </w:rPr>
        <w:tab/>
      </w:r>
      <w:r w:rsidRPr="004665ED">
        <w:rPr>
          <w:rFonts w:cstheme="minorHAnsi"/>
          <w:szCs w:val="24"/>
        </w:rPr>
        <w:t>2. No passage between closely spaced obstacles.</w:t>
      </w:r>
    </w:p>
    <w:p w:rsidR="00A51843" w:rsidRPr="004665ED" w:rsidRDefault="00A51843" w:rsidP="00A51843">
      <w:pPr>
        <w:rPr>
          <w:rFonts w:cstheme="minorHAnsi"/>
          <w:szCs w:val="24"/>
        </w:rPr>
      </w:pPr>
      <w:r>
        <w:rPr>
          <w:rFonts w:cstheme="minorHAnsi"/>
          <w:szCs w:val="24"/>
        </w:rPr>
        <w:tab/>
      </w:r>
      <w:r w:rsidRPr="004665ED">
        <w:rPr>
          <w:rFonts w:cstheme="minorHAnsi"/>
          <w:szCs w:val="24"/>
        </w:rPr>
        <w:t>3. Oscillations in the presence of obstacles.</w:t>
      </w:r>
    </w:p>
    <w:p w:rsidR="00A51843" w:rsidRDefault="00A51843" w:rsidP="00A51843">
      <w:pPr>
        <w:rPr>
          <w:rFonts w:cstheme="minorHAnsi"/>
          <w:szCs w:val="24"/>
        </w:rPr>
      </w:pPr>
      <w:r>
        <w:rPr>
          <w:rFonts w:cstheme="minorHAnsi"/>
          <w:szCs w:val="24"/>
        </w:rPr>
        <w:tab/>
      </w:r>
      <w:r w:rsidRPr="004665ED">
        <w:rPr>
          <w:rFonts w:cstheme="minorHAnsi"/>
          <w:szCs w:val="24"/>
        </w:rPr>
        <w:t>4. Oscillations in narrow passages.</w:t>
      </w:r>
    </w:p>
    <w:p w:rsidR="00A51843" w:rsidRPr="00941984" w:rsidRDefault="00A51843" w:rsidP="00A51843">
      <w:pPr>
        <w:rPr>
          <w:rFonts w:cstheme="minorHAnsi"/>
          <w:szCs w:val="24"/>
        </w:rPr>
      </w:pPr>
      <w:r>
        <w:rPr>
          <w:rFonts w:cstheme="minorHAnsi"/>
          <w:szCs w:val="24"/>
        </w:rPr>
        <w:lastRenderedPageBreak/>
        <w:t>With these methods and problems above, we have many works have to be done before building a system go with mobile robot.</w:t>
      </w:r>
    </w:p>
    <w:p w:rsidR="00A51843" w:rsidRPr="003C2C66" w:rsidRDefault="00A51843" w:rsidP="0063691C">
      <w:pPr>
        <w:pStyle w:val="Heading3"/>
      </w:pPr>
      <w:r w:rsidRPr="003C2C66">
        <w:t>Project Overview</w:t>
      </w:r>
    </w:p>
    <w:p w:rsidR="00A51843" w:rsidRPr="0063691C" w:rsidRDefault="00A51843" w:rsidP="0063691C">
      <w:pPr>
        <w:pStyle w:val="Heading4"/>
      </w:pPr>
      <w:r w:rsidRPr="0063691C">
        <w:t>The Current System</w:t>
      </w:r>
    </w:p>
    <w:p w:rsidR="00A51843" w:rsidRDefault="00A51843" w:rsidP="00A51843">
      <w:pPr>
        <w:jc w:val="both"/>
        <w:rPr>
          <w:rFonts w:cstheme="minorHAnsi"/>
          <w:szCs w:val="24"/>
        </w:rPr>
      </w:pPr>
      <w:r w:rsidRPr="007657F7">
        <w:rPr>
          <w:rFonts w:cstheme="minorHAnsi"/>
          <w:szCs w:val="24"/>
        </w:rPr>
        <w:t>There are many projects about mobile robot with many difference missions such as: navigating, finding and detecting, overcome off-road, discovering harsh climate place. With the high professional level, their shape is very suitable for mission but hard to complete other mission, fixed hardware is hard to change or upgrade so there might be their disadvantages.</w:t>
      </w:r>
    </w:p>
    <w:p w:rsidR="00A51843" w:rsidRDefault="00A51843" w:rsidP="006D79F8">
      <w:pPr>
        <w:jc w:val="center"/>
      </w:pPr>
      <w:r>
        <w:rPr>
          <w:noProof/>
        </w:rPr>
        <w:drawing>
          <wp:inline distT="0" distB="0" distL="0" distR="0" wp14:anchorId="25113F62" wp14:editId="21B95CA0">
            <wp:extent cx="3260361" cy="2486025"/>
            <wp:effectExtent l="0" t="0" r="0" b="0"/>
            <wp:docPr id="19" name="Picture 19" descr="C:\Users\AnnA\Desktop\Figure 1. Adept MobileRobots Seeku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esktop\Figure 1. Adept MobileRobots Seekur syst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8983" cy="2500224"/>
                    </a:xfrm>
                    <a:prstGeom prst="rect">
                      <a:avLst/>
                    </a:prstGeom>
                    <a:noFill/>
                    <a:ln>
                      <a:noFill/>
                    </a:ln>
                  </pic:spPr>
                </pic:pic>
              </a:graphicData>
            </a:graphic>
          </wp:inline>
        </w:drawing>
      </w:r>
    </w:p>
    <w:p w:rsidR="00A51843" w:rsidRDefault="00A51843" w:rsidP="00A51843">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1</w:t>
        </w:r>
      </w:fldSimple>
      <w:r>
        <w:t xml:space="preserve"> Adept Mobile Robots Seekur system</w:t>
      </w:r>
    </w:p>
    <w:p w:rsidR="00A51843" w:rsidRDefault="00A51843" w:rsidP="00A51843">
      <w:pPr>
        <w:keepNext/>
        <w:jc w:val="center"/>
      </w:pPr>
    </w:p>
    <w:p w:rsidR="00A51843" w:rsidRDefault="00A51843" w:rsidP="006D79F8">
      <w:pPr>
        <w:ind w:left="1440" w:hanging="1440"/>
        <w:jc w:val="center"/>
      </w:pPr>
      <w:r>
        <w:rPr>
          <w:noProof/>
        </w:rPr>
        <w:drawing>
          <wp:inline distT="0" distB="0" distL="0" distR="0" wp14:anchorId="21D9B53F" wp14:editId="380B06EE">
            <wp:extent cx="2692815" cy="2114550"/>
            <wp:effectExtent l="0" t="0" r="0" b="0"/>
            <wp:docPr id="20" name="Picture 20" descr="C:\Users\AnnA\Desktop\Mobile Detection Assessment and Response System (MD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A\Desktop\Mobile Detection Assessment and Response System (MDAR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171" cy="2117970"/>
                    </a:xfrm>
                    <a:prstGeom prst="rect">
                      <a:avLst/>
                    </a:prstGeom>
                    <a:noFill/>
                    <a:ln>
                      <a:noFill/>
                    </a:ln>
                  </pic:spPr>
                </pic:pic>
              </a:graphicData>
            </a:graphic>
          </wp:inline>
        </w:drawing>
      </w:r>
    </w:p>
    <w:p w:rsidR="00A51843" w:rsidRDefault="00A51843" w:rsidP="00A51843">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2</w:t>
        </w:r>
      </w:fldSimple>
      <w:r w:rsidR="007A153B">
        <w:t xml:space="preserve"> </w:t>
      </w:r>
      <w:r w:rsidRPr="005774F0">
        <w:t>Mobile Detection Assessment and Response System (MDARS)</w:t>
      </w:r>
    </w:p>
    <w:p w:rsidR="00A51843" w:rsidRDefault="00A51843" w:rsidP="00A51843"/>
    <w:p w:rsidR="00A51843" w:rsidRDefault="00A51843" w:rsidP="00A51843"/>
    <w:p w:rsidR="00A51843" w:rsidRDefault="00A51843" w:rsidP="006D79F8">
      <w:pPr>
        <w:jc w:val="center"/>
      </w:pPr>
      <w:r>
        <w:rPr>
          <w:noProof/>
        </w:rPr>
        <w:lastRenderedPageBreak/>
        <w:drawing>
          <wp:inline distT="0" distB="0" distL="0" distR="0" wp14:anchorId="1A15B886" wp14:editId="4E549AE9">
            <wp:extent cx="5312163" cy="3457575"/>
            <wp:effectExtent l="0" t="0" r="3175" b="0"/>
            <wp:docPr id="21" name="Picture 21" descr="C:\Users\AnnA\Desktop\robot gnom n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A\Desktop\robot gnom no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3459389"/>
                    </a:xfrm>
                    <a:prstGeom prst="rect">
                      <a:avLst/>
                    </a:prstGeom>
                    <a:noFill/>
                    <a:ln>
                      <a:noFill/>
                    </a:ln>
                  </pic:spPr>
                </pic:pic>
              </a:graphicData>
            </a:graphic>
          </wp:inline>
        </w:drawing>
      </w:r>
    </w:p>
    <w:p w:rsidR="00A51843" w:rsidRDefault="00A51843" w:rsidP="00A51843">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3</w:t>
        </w:r>
      </w:fldSimple>
      <w:r w:rsidR="007A153B">
        <w:t xml:space="preserve"> </w:t>
      </w:r>
      <w:r>
        <w:t>Mobile robot Gnom No.9</w:t>
      </w:r>
    </w:p>
    <w:p w:rsidR="00A51843" w:rsidRPr="00121AE7" w:rsidRDefault="00A51843" w:rsidP="0063691C">
      <w:pPr>
        <w:pStyle w:val="Heading4"/>
      </w:pPr>
      <w:r w:rsidRPr="00121AE7">
        <w:t>The Proposed System</w:t>
      </w:r>
    </w:p>
    <w:p w:rsidR="00A51843" w:rsidRPr="007657F7" w:rsidRDefault="00A51843" w:rsidP="00A51843">
      <w:pPr>
        <w:jc w:val="both"/>
        <w:rPr>
          <w:rFonts w:cstheme="minorHAnsi"/>
          <w:szCs w:val="24"/>
        </w:rPr>
      </w:pPr>
      <w:r w:rsidRPr="007657F7">
        <w:rPr>
          <w:rFonts w:cstheme="minorHAnsi"/>
          <w:szCs w:val="24"/>
        </w:rPr>
        <w:t>The system will use common and high performance hardware with good support from the manufacture. Hardware structure is easy to fix, change and upgrade without any damage. The mobility of robot and its shape would be suitable for more than one mission such as navigating, finding and detecting, tracking and chasing... etc.</w:t>
      </w:r>
    </w:p>
    <w:p w:rsidR="00A51843" w:rsidRPr="00121AE7" w:rsidRDefault="00A51843" w:rsidP="0063691C">
      <w:pPr>
        <w:pStyle w:val="Heading4"/>
      </w:pPr>
      <w:r w:rsidRPr="00121AE7">
        <w:t>Boundaries of the System</w:t>
      </w:r>
    </w:p>
    <w:p w:rsidR="00A51843" w:rsidRDefault="00A51843" w:rsidP="00A51843">
      <w:pPr>
        <w:jc w:val="both"/>
        <w:rPr>
          <w:rFonts w:cstheme="minorHAnsi"/>
          <w:szCs w:val="24"/>
        </w:rPr>
      </w:pPr>
      <w:r>
        <w:rPr>
          <w:rFonts w:cstheme="minorHAnsi"/>
          <w:szCs w:val="24"/>
        </w:rPr>
        <w:t>The mobile robot</w:t>
      </w:r>
      <w:r w:rsidRPr="007657F7">
        <w:rPr>
          <w:rFonts w:cstheme="minorHAnsi"/>
          <w:szCs w:val="24"/>
        </w:rPr>
        <w:t xml:space="preserve"> navigate</w:t>
      </w:r>
      <w:r>
        <w:rPr>
          <w:rFonts w:cstheme="minorHAnsi"/>
          <w:szCs w:val="24"/>
        </w:rPr>
        <w:t xml:space="preserve"> by using compass sensor, infrared sensor for determine the direction.</w:t>
      </w:r>
    </w:p>
    <w:p w:rsidR="00A51843" w:rsidRDefault="00A51843" w:rsidP="00A51843">
      <w:pPr>
        <w:jc w:val="both"/>
        <w:rPr>
          <w:rFonts w:cstheme="minorHAnsi"/>
          <w:szCs w:val="24"/>
        </w:rPr>
      </w:pPr>
      <w:r w:rsidRPr="007657F7">
        <w:rPr>
          <w:rFonts w:cstheme="minorHAnsi"/>
          <w:szCs w:val="24"/>
        </w:rPr>
        <w:t xml:space="preserve"> </w:t>
      </w:r>
      <w:r>
        <w:rPr>
          <w:rFonts w:cstheme="minorHAnsi"/>
          <w:szCs w:val="24"/>
        </w:rPr>
        <w:t>Using camera for image processing, detect and track object(s).</w:t>
      </w:r>
    </w:p>
    <w:p w:rsidR="00A51843" w:rsidRDefault="00A51843" w:rsidP="00A51843">
      <w:pPr>
        <w:jc w:val="both"/>
        <w:rPr>
          <w:rFonts w:cstheme="minorHAnsi"/>
          <w:szCs w:val="24"/>
        </w:rPr>
      </w:pPr>
      <w:r>
        <w:rPr>
          <w:rFonts w:cstheme="minorHAnsi"/>
          <w:szCs w:val="24"/>
        </w:rPr>
        <w:t>Using infrared sensor, compass sensor to determine the direction to move and turn.</w:t>
      </w:r>
    </w:p>
    <w:p w:rsidR="00A51843" w:rsidRDefault="00A51843" w:rsidP="00A51843">
      <w:pPr>
        <w:jc w:val="both"/>
        <w:rPr>
          <w:rFonts w:cstheme="minorHAnsi"/>
          <w:szCs w:val="24"/>
        </w:rPr>
      </w:pPr>
      <w:r>
        <w:rPr>
          <w:rFonts w:cstheme="minorHAnsi"/>
          <w:szCs w:val="24"/>
        </w:rPr>
        <w:t>Using Bluetooth, supersonic to determine distance from robot to object(s), switch using 2 sensors for difference distance.</w:t>
      </w:r>
    </w:p>
    <w:p w:rsidR="00A51843" w:rsidRPr="003C2C66" w:rsidRDefault="00A51843" w:rsidP="00252C71">
      <w:pPr>
        <w:pStyle w:val="Heading2"/>
        <w:rPr>
          <w:i/>
        </w:rPr>
      </w:pPr>
      <w:r>
        <w:t>Project organization</w:t>
      </w:r>
    </w:p>
    <w:p w:rsidR="00A51843" w:rsidRPr="00E15595" w:rsidRDefault="00A51843" w:rsidP="008C6685">
      <w:pPr>
        <w:pStyle w:val="Heading3"/>
        <w:numPr>
          <w:ilvl w:val="2"/>
          <w:numId w:val="16"/>
        </w:numPr>
      </w:pPr>
      <w:bookmarkStart w:id="0" w:name="_Toc370084160"/>
      <w:r w:rsidRPr="003C2C66">
        <w:t>Software Process Model</w:t>
      </w:r>
      <w:bookmarkEnd w:id="0"/>
    </w:p>
    <w:p w:rsidR="00A51843" w:rsidRPr="007657F7" w:rsidRDefault="00A51843" w:rsidP="00252C71">
      <w:pPr>
        <w:jc w:val="both"/>
        <w:rPr>
          <w:rFonts w:cstheme="minorHAnsi"/>
          <w:szCs w:val="24"/>
        </w:rPr>
      </w:pPr>
      <w:r w:rsidRPr="007657F7">
        <w:rPr>
          <w:rFonts w:cstheme="minorHAnsi"/>
          <w:szCs w:val="24"/>
        </w:rPr>
        <w:t>The process model used for developing this project is Spiral Model.</w:t>
      </w:r>
    </w:p>
    <w:p w:rsidR="00A51843" w:rsidRPr="007657F7" w:rsidRDefault="00A51843" w:rsidP="00252C71">
      <w:pPr>
        <w:jc w:val="both"/>
        <w:rPr>
          <w:rFonts w:cstheme="minorHAnsi"/>
          <w:szCs w:val="24"/>
        </w:rPr>
      </w:pPr>
      <w:r w:rsidRPr="007657F7">
        <w:rPr>
          <w:rFonts w:cstheme="minorHAnsi"/>
          <w:szCs w:val="24"/>
        </w:rPr>
        <w:t xml:space="preserve">The spiral model is a software development process combining elements of both design and prototyping-in-stages, in an effort to combine advantages of top-down and bottom-up concepts. Also known as the spiral lifecycle model (or spiral development), it is a systems development method (SDM) used in information technology (IT). This model of </w:t>
      </w:r>
      <w:r w:rsidRPr="007657F7">
        <w:rPr>
          <w:rFonts w:cstheme="minorHAnsi"/>
          <w:szCs w:val="24"/>
        </w:rPr>
        <w:lastRenderedPageBreak/>
        <w:t>development combines the features of the prototyping and the waterfall model. The spiral model is intended for large, expensive and complicated projects.</w:t>
      </w:r>
    </w:p>
    <w:p w:rsidR="00A51843" w:rsidRPr="007657F7" w:rsidRDefault="00A51843" w:rsidP="00A51843">
      <w:pPr>
        <w:jc w:val="center"/>
        <w:rPr>
          <w:rFonts w:cstheme="minorHAnsi"/>
        </w:rPr>
      </w:pPr>
      <w:r w:rsidRPr="007657F7">
        <w:rPr>
          <w:rFonts w:cstheme="minorHAnsi"/>
          <w:noProof/>
        </w:rPr>
        <w:drawing>
          <wp:inline distT="0" distB="0" distL="0" distR="0" wp14:anchorId="336743E6" wp14:editId="1BA49238">
            <wp:extent cx="5210175" cy="4333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solidFill>
                      <a:srgbClr val="FFFFFF"/>
                    </a:solidFill>
                    <a:ln>
                      <a:noFill/>
                    </a:ln>
                  </pic:spPr>
                </pic:pic>
              </a:graphicData>
            </a:graphic>
          </wp:inline>
        </w:drawing>
      </w:r>
    </w:p>
    <w:p w:rsidR="003C7483" w:rsidRDefault="00A51843" w:rsidP="00A51843">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4</w:t>
        </w:r>
      </w:fldSimple>
      <w:r w:rsidR="007A153B">
        <w:t xml:space="preserve"> </w:t>
      </w:r>
      <w:r>
        <w:t>SPIRAL process model</w:t>
      </w:r>
    </w:p>
    <w:p w:rsidR="00A51843" w:rsidRPr="003C7483" w:rsidRDefault="00A51843" w:rsidP="003C7483">
      <w:pPr>
        <w:rPr>
          <w:b/>
          <w:bCs/>
          <w:color w:val="4F81BD" w:themeColor="accent1"/>
          <w:sz w:val="18"/>
          <w:szCs w:val="18"/>
        </w:rPr>
      </w:pPr>
    </w:p>
    <w:p w:rsidR="00A51843" w:rsidRPr="00946501" w:rsidRDefault="00A51843" w:rsidP="00A51843">
      <w:pPr>
        <w:pStyle w:val="Heading3"/>
      </w:pPr>
      <w:bookmarkStart w:id="1" w:name="_Toc370084161"/>
      <w:r w:rsidRPr="003C2C66">
        <w:t>Roles and Responsibilities</w:t>
      </w:r>
      <w:bookmarkEnd w:id="1"/>
    </w:p>
    <w:p w:rsidR="00A51843" w:rsidRDefault="00A51843" w:rsidP="00A51843">
      <w:pPr>
        <w:pStyle w:val="Caption"/>
        <w:keepNext/>
      </w:pPr>
    </w:p>
    <w:tbl>
      <w:tblPr>
        <w:tblW w:w="9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6"/>
        <w:gridCol w:w="1929"/>
        <w:gridCol w:w="1733"/>
        <w:gridCol w:w="1724"/>
        <w:gridCol w:w="3138"/>
      </w:tblGrid>
      <w:tr w:rsidR="00A51843" w:rsidRPr="007657F7" w:rsidTr="000B2390">
        <w:trPr>
          <w:trHeight w:val="432"/>
          <w:jc w:val="center"/>
        </w:trPr>
        <w:tc>
          <w:tcPr>
            <w:tcW w:w="886"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No.</w:t>
            </w:r>
          </w:p>
        </w:tc>
        <w:tc>
          <w:tcPr>
            <w:tcW w:w="1929"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Full name</w:t>
            </w:r>
          </w:p>
        </w:tc>
        <w:tc>
          <w:tcPr>
            <w:tcW w:w="1733"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Team Role</w:t>
            </w:r>
          </w:p>
        </w:tc>
        <w:tc>
          <w:tcPr>
            <w:tcW w:w="1724"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Scrum Team Role</w:t>
            </w:r>
          </w:p>
        </w:tc>
        <w:tc>
          <w:tcPr>
            <w:tcW w:w="3138"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Responsibilities</w:t>
            </w:r>
          </w:p>
        </w:tc>
      </w:tr>
      <w:tr w:rsidR="00A51843" w:rsidRPr="007657F7" w:rsidTr="000B2390">
        <w:trPr>
          <w:trHeight w:val="1296"/>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1</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Trần Khánh Ninh</w:t>
            </w:r>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Supervisor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Stake Holder</w:t>
            </w:r>
          </w:p>
        </w:tc>
        <w:tc>
          <w:tcPr>
            <w:tcW w:w="3138" w:type="dxa"/>
            <w:shd w:val="clear" w:color="auto" w:fill="FFFFFF"/>
          </w:tcPr>
          <w:p w:rsidR="00A51843" w:rsidRPr="007657F7" w:rsidRDefault="00A51843" w:rsidP="008C6685">
            <w:pPr>
              <w:pStyle w:val="HeadingLv1"/>
              <w:numPr>
                <w:ilvl w:val="0"/>
                <w:numId w:val="10"/>
              </w:numPr>
              <w:jc w:val="both"/>
              <w:rPr>
                <w:rFonts w:asciiTheme="minorHAnsi" w:hAnsiTheme="minorHAnsi" w:cstheme="minorHAnsi"/>
                <w:b w:val="0"/>
                <w:color w:val="auto"/>
                <w:sz w:val="24"/>
              </w:rPr>
            </w:pPr>
            <w:r w:rsidRPr="007657F7">
              <w:rPr>
                <w:rFonts w:asciiTheme="minorHAnsi" w:hAnsiTheme="minorHAnsi" w:cstheme="minorHAnsi"/>
                <w:b w:val="0"/>
                <w:color w:val="auto"/>
                <w:sz w:val="24"/>
              </w:rPr>
              <w:t>Define business</w:t>
            </w:r>
          </w:p>
          <w:p w:rsidR="00A51843" w:rsidRPr="007657F7" w:rsidRDefault="00A51843" w:rsidP="008C6685">
            <w:pPr>
              <w:pStyle w:val="HeadingLv1"/>
              <w:numPr>
                <w:ilvl w:val="0"/>
                <w:numId w:val="10"/>
              </w:numPr>
              <w:jc w:val="both"/>
              <w:rPr>
                <w:rFonts w:asciiTheme="minorHAnsi" w:hAnsiTheme="minorHAnsi" w:cstheme="minorHAnsi"/>
                <w:color w:val="auto"/>
                <w:sz w:val="24"/>
              </w:rPr>
            </w:pPr>
            <w:r w:rsidRPr="007657F7">
              <w:rPr>
                <w:rFonts w:asciiTheme="minorHAnsi" w:hAnsiTheme="minorHAnsi" w:cstheme="minorHAnsi"/>
                <w:b w:val="0"/>
                <w:color w:val="auto"/>
                <w:sz w:val="24"/>
              </w:rPr>
              <w:t>Support in technical issues</w:t>
            </w:r>
          </w:p>
        </w:tc>
      </w:tr>
      <w:tr w:rsidR="00A51843" w:rsidRPr="007657F7" w:rsidTr="000B2390">
        <w:trPr>
          <w:trHeight w:val="1296"/>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2</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Bùi Hà Dương</w:t>
            </w:r>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Leader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Product Owner, Team leader</w:t>
            </w:r>
          </w:p>
        </w:tc>
        <w:tc>
          <w:tcPr>
            <w:tcW w:w="3138" w:type="dxa"/>
            <w:shd w:val="clear" w:color="auto" w:fill="FFFFFF"/>
          </w:tcPr>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Managing process</w:t>
            </w:r>
          </w:p>
          <w:p w:rsidR="00A51843" w:rsidRPr="00437E5C" w:rsidRDefault="00A51843" w:rsidP="008C6685">
            <w:pPr>
              <w:pStyle w:val="NoSpacing"/>
              <w:numPr>
                <w:ilvl w:val="0"/>
                <w:numId w:val="10"/>
              </w:numPr>
              <w:jc w:val="both"/>
              <w:rPr>
                <w:rFonts w:cstheme="minorHAnsi"/>
                <w:b/>
                <w:szCs w:val="24"/>
                <w:lang w:val="vi-VN"/>
              </w:rPr>
            </w:pPr>
            <w:r w:rsidRPr="007657F7">
              <w:rPr>
                <w:rFonts w:cstheme="minorHAnsi"/>
                <w:szCs w:val="24"/>
                <w:lang w:val="vi-VN"/>
              </w:rPr>
              <w:t xml:space="preserve">Designing </w:t>
            </w:r>
            <w:r w:rsidRPr="007657F7">
              <w:rPr>
                <w:rFonts w:cstheme="minorHAnsi"/>
                <w:szCs w:val="24"/>
              </w:rPr>
              <w:t>hardware</w:t>
            </w:r>
          </w:p>
          <w:p w:rsidR="00437E5C" w:rsidRPr="007657F7" w:rsidRDefault="00437E5C" w:rsidP="008C6685">
            <w:pPr>
              <w:pStyle w:val="NoSpacing"/>
              <w:numPr>
                <w:ilvl w:val="0"/>
                <w:numId w:val="10"/>
              </w:numPr>
              <w:jc w:val="both"/>
              <w:rPr>
                <w:rFonts w:cstheme="minorHAnsi"/>
                <w:b/>
                <w:szCs w:val="24"/>
                <w:lang w:val="vi-VN"/>
              </w:rPr>
            </w:pPr>
            <w:r>
              <w:rPr>
                <w:rFonts w:cstheme="minorHAnsi"/>
                <w:szCs w:val="24"/>
              </w:rPr>
              <w:t>Building hardware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Clarifying requirements</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Support technique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Prepare documents</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lastRenderedPageBreak/>
              <w:t>Coding</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rPr>
              <w:t>GUI design</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rPr>
              <w:t>Create test case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Testing</w:t>
            </w:r>
          </w:p>
          <w:p w:rsidR="00A51843" w:rsidRPr="007657F7" w:rsidRDefault="00A51843" w:rsidP="008C6685">
            <w:pPr>
              <w:pStyle w:val="HeadingLv1"/>
              <w:numPr>
                <w:ilvl w:val="0"/>
                <w:numId w:val="10"/>
              </w:numPr>
              <w:jc w:val="both"/>
              <w:rPr>
                <w:rFonts w:asciiTheme="minorHAnsi" w:hAnsiTheme="minorHAnsi" w:cstheme="minorHAnsi"/>
                <w:color w:val="auto"/>
                <w:sz w:val="24"/>
              </w:rPr>
            </w:pPr>
            <w:r w:rsidRPr="007657F7">
              <w:rPr>
                <w:rFonts w:asciiTheme="minorHAnsi" w:hAnsiTheme="minorHAnsi" w:cstheme="minorHAnsi"/>
                <w:b w:val="0"/>
                <w:color w:val="auto"/>
                <w:sz w:val="24"/>
                <w:lang w:val="vi-VN"/>
              </w:rPr>
              <w:t>Creating test plan and test cases</w:t>
            </w:r>
            <w:r w:rsidRPr="007657F7">
              <w:rPr>
                <w:rFonts w:asciiTheme="minorHAnsi" w:hAnsiTheme="minorHAnsi" w:cstheme="minorHAnsi"/>
                <w:color w:val="auto"/>
                <w:sz w:val="24"/>
              </w:rPr>
              <w:t xml:space="preserve"> </w:t>
            </w:r>
          </w:p>
        </w:tc>
      </w:tr>
      <w:tr w:rsidR="00A51843" w:rsidRPr="007657F7" w:rsidTr="000B2390">
        <w:trPr>
          <w:trHeight w:val="432"/>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lastRenderedPageBreak/>
              <w:t>3</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 xml:space="preserve">Trần Võ Hoàng </w:t>
            </w:r>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3138" w:type="dxa"/>
            <w:shd w:val="clear" w:color="auto" w:fill="FFFFFF"/>
          </w:tcPr>
          <w:p w:rsidR="00A51843" w:rsidRPr="00437E5C" w:rsidRDefault="00A51843" w:rsidP="008C6685">
            <w:pPr>
              <w:pStyle w:val="NoSpacing"/>
              <w:numPr>
                <w:ilvl w:val="0"/>
                <w:numId w:val="10"/>
              </w:numPr>
              <w:jc w:val="both"/>
              <w:rPr>
                <w:rFonts w:cstheme="minorHAnsi"/>
                <w:b/>
                <w:szCs w:val="24"/>
                <w:lang w:val="vi-VN"/>
              </w:rPr>
            </w:pPr>
            <w:r w:rsidRPr="007657F7">
              <w:rPr>
                <w:rFonts w:cstheme="minorHAnsi"/>
                <w:szCs w:val="24"/>
              </w:rPr>
              <w:t>Coding</w:t>
            </w:r>
          </w:p>
          <w:p w:rsidR="00437E5C" w:rsidRPr="00437E5C" w:rsidRDefault="00437E5C" w:rsidP="008C6685">
            <w:pPr>
              <w:pStyle w:val="NoSpacing"/>
              <w:numPr>
                <w:ilvl w:val="0"/>
                <w:numId w:val="10"/>
              </w:numPr>
              <w:jc w:val="both"/>
              <w:rPr>
                <w:rFonts w:cstheme="minorHAnsi"/>
                <w:b/>
                <w:szCs w:val="24"/>
                <w:lang w:val="vi-VN"/>
              </w:rPr>
            </w:pPr>
            <w:r>
              <w:rPr>
                <w:rFonts w:cstheme="minorHAnsi"/>
                <w:szCs w:val="24"/>
              </w:rPr>
              <w:t>Building hardware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Clarifying requirements</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Support technique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Testing</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Prepare documents</w:t>
            </w:r>
          </w:p>
          <w:p w:rsidR="00A51843" w:rsidRPr="007657F7" w:rsidRDefault="00A51843" w:rsidP="00A51843">
            <w:pPr>
              <w:pStyle w:val="NoSpacing"/>
              <w:ind w:left="360"/>
              <w:jc w:val="both"/>
              <w:rPr>
                <w:rFonts w:cstheme="minorHAnsi"/>
                <w:b/>
                <w:szCs w:val="24"/>
                <w:lang w:val="vi-VN"/>
              </w:rPr>
            </w:pPr>
          </w:p>
          <w:p w:rsidR="00A51843" w:rsidRPr="007657F7" w:rsidRDefault="00A51843" w:rsidP="00A51843">
            <w:pPr>
              <w:pStyle w:val="HeadingLv1"/>
              <w:ind w:left="360"/>
              <w:jc w:val="both"/>
              <w:rPr>
                <w:rFonts w:asciiTheme="minorHAnsi" w:hAnsiTheme="minorHAnsi" w:cstheme="minorHAnsi"/>
                <w:color w:val="auto"/>
                <w:sz w:val="24"/>
              </w:rPr>
            </w:pPr>
          </w:p>
        </w:tc>
      </w:tr>
      <w:tr w:rsidR="00A51843" w:rsidRPr="007657F7" w:rsidTr="000B2390">
        <w:trPr>
          <w:trHeight w:val="432"/>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4</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Trương Bửu Hoàng Duy</w:t>
            </w:r>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3138" w:type="dxa"/>
            <w:shd w:val="clear" w:color="auto" w:fill="FFFFFF"/>
          </w:tcPr>
          <w:p w:rsidR="00A51843" w:rsidRPr="00437E5C" w:rsidRDefault="00A51843" w:rsidP="008C6685">
            <w:pPr>
              <w:pStyle w:val="NoSpacing"/>
              <w:numPr>
                <w:ilvl w:val="0"/>
                <w:numId w:val="10"/>
              </w:numPr>
              <w:jc w:val="both"/>
              <w:rPr>
                <w:rFonts w:cstheme="minorHAnsi"/>
                <w:b/>
                <w:szCs w:val="24"/>
                <w:lang w:val="vi-VN"/>
              </w:rPr>
            </w:pPr>
            <w:r w:rsidRPr="007657F7">
              <w:rPr>
                <w:rFonts w:cstheme="minorHAnsi"/>
                <w:szCs w:val="24"/>
              </w:rPr>
              <w:t>Coding</w:t>
            </w:r>
          </w:p>
          <w:p w:rsidR="00437E5C" w:rsidRPr="00437E5C" w:rsidRDefault="00437E5C" w:rsidP="008C6685">
            <w:pPr>
              <w:pStyle w:val="NoSpacing"/>
              <w:numPr>
                <w:ilvl w:val="0"/>
                <w:numId w:val="10"/>
              </w:numPr>
              <w:jc w:val="both"/>
              <w:rPr>
                <w:rFonts w:cstheme="minorHAnsi"/>
                <w:b/>
                <w:szCs w:val="24"/>
                <w:lang w:val="vi-VN"/>
              </w:rPr>
            </w:pPr>
            <w:r>
              <w:rPr>
                <w:rFonts w:cstheme="minorHAnsi"/>
                <w:szCs w:val="24"/>
              </w:rPr>
              <w:t>Building hardware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Clarifying requirements</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Support technique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Testing</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Prepare documents</w:t>
            </w:r>
          </w:p>
          <w:p w:rsidR="00A51843" w:rsidRPr="007657F7" w:rsidRDefault="00A51843" w:rsidP="00A51843">
            <w:pPr>
              <w:pStyle w:val="NoSpacing"/>
              <w:ind w:left="360"/>
              <w:jc w:val="both"/>
              <w:rPr>
                <w:rFonts w:cstheme="minorHAnsi"/>
                <w:b/>
                <w:szCs w:val="24"/>
                <w:lang w:val="vi-VN"/>
              </w:rPr>
            </w:pPr>
          </w:p>
          <w:p w:rsidR="00A51843" w:rsidRPr="007657F7" w:rsidRDefault="00A51843" w:rsidP="00A51843">
            <w:pPr>
              <w:pStyle w:val="HeadingLv1"/>
              <w:ind w:left="360"/>
              <w:jc w:val="both"/>
              <w:rPr>
                <w:rFonts w:asciiTheme="minorHAnsi" w:hAnsiTheme="minorHAnsi" w:cstheme="minorHAnsi"/>
                <w:color w:val="auto"/>
                <w:sz w:val="24"/>
              </w:rPr>
            </w:pPr>
          </w:p>
        </w:tc>
      </w:tr>
      <w:tr w:rsidR="00A51843" w:rsidRPr="007657F7" w:rsidTr="000B2390">
        <w:trPr>
          <w:trHeight w:val="432"/>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5</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Dương Minh Tuấn</w:t>
            </w:r>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3138" w:type="dxa"/>
            <w:shd w:val="clear" w:color="auto" w:fill="FFFFFF"/>
          </w:tcPr>
          <w:p w:rsidR="00A51843" w:rsidRPr="00437E5C" w:rsidRDefault="00A51843" w:rsidP="008C6685">
            <w:pPr>
              <w:pStyle w:val="NoSpacing"/>
              <w:numPr>
                <w:ilvl w:val="0"/>
                <w:numId w:val="10"/>
              </w:numPr>
              <w:jc w:val="both"/>
              <w:rPr>
                <w:rFonts w:cstheme="minorHAnsi"/>
                <w:b/>
                <w:szCs w:val="24"/>
                <w:lang w:val="vi-VN"/>
              </w:rPr>
            </w:pPr>
            <w:r w:rsidRPr="007657F7">
              <w:rPr>
                <w:rFonts w:cstheme="minorHAnsi"/>
                <w:szCs w:val="24"/>
              </w:rPr>
              <w:t>Coding</w:t>
            </w:r>
          </w:p>
          <w:p w:rsidR="00437E5C" w:rsidRPr="00437E5C" w:rsidRDefault="00437E5C" w:rsidP="008C6685">
            <w:pPr>
              <w:pStyle w:val="NoSpacing"/>
              <w:numPr>
                <w:ilvl w:val="0"/>
                <w:numId w:val="10"/>
              </w:numPr>
              <w:jc w:val="both"/>
              <w:rPr>
                <w:rFonts w:cstheme="minorHAnsi"/>
                <w:b/>
                <w:szCs w:val="24"/>
                <w:lang w:val="vi-VN"/>
              </w:rPr>
            </w:pPr>
            <w:r>
              <w:rPr>
                <w:rFonts w:cstheme="minorHAnsi"/>
                <w:szCs w:val="24"/>
              </w:rPr>
              <w:t>Building hardware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Clarifying requirements</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Support technique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Testing</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Prepare documents</w:t>
            </w:r>
          </w:p>
          <w:p w:rsidR="00A51843" w:rsidRPr="007657F7" w:rsidRDefault="00A51843" w:rsidP="00A51843">
            <w:pPr>
              <w:pStyle w:val="NoSpacing"/>
              <w:ind w:left="360"/>
              <w:jc w:val="both"/>
              <w:rPr>
                <w:rFonts w:cstheme="minorHAnsi"/>
                <w:b/>
                <w:szCs w:val="24"/>
                <w:lang w:val="vi-VN"/>
              </w:rPr>
            </w:pPr>
          </w:p>
          <w:p w:rsidR="00A51843" w:rsidRPr="007657F7" w:rsidRDefault="00A51843" w:rsidP="00A51843">
            <w:pPr>
              <w:pStyle w:val="HeadingLv1"/>
              <w:ind w:left="360"/>
              <w:jc w:val="both"/>
              <w:rPr>
                <w:rFonts w:asciiTheme="minorHAnsi" w:hAnsiTheme="minorHAnsi" w:cstheme="minorHAnsi"/>
                <w:color w:val="auto"/>
                <w:sz w:val="24"/>
              </w:rPr>
            </w:pPr>
          </w:p>
        </w:tc>
      </w:tr>
      <w:tr w:rsidR="00A51843" w:rsidRPr="007657F7" w:rsidTr="000B2390">
        <w:trPr>
          <w:trHeight w:val="432"/>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6</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Nguyễn Hữu Tài</w:t>
            </w:r>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3138" w:type="dxa"/>
            <w:shd w:val="clear" w:color="auto" w:fill="FFFFFF"/>
          </w:tcPr>
          <w:p w:rsidR="00A51843" w:rsidRPr="00437E5C" w:rsidRDefault="00A51843" w:rsidP="008C6685">
            <w:pPr>
              <w:pStyle w:val="NoSpacing"/>
              <w:numPr>
                <w:ilvl w:val="0"/>
                <w:numId w:val="10"/>
              </w:numPr>
              <w:jc w:val="both"/>
              <w:rPr>
                <w:rFonts w:cstheme="minorHAnsi"/>
                <w:b/>
                <w:szCs w:val="24"/>
                <w:lang w:val="vi-VN"/>
              </w:rPr>
            </w:pPr>
            <w:r w:rsidRPr="007657F7">
              <w:rPr>
                <w:rFonts w:cstheme="minorHAnsi"/>
                <w:szCs w:val="24"/>
              </w:rPr>
              <w:t>Coding</w:t>
            </w:r>
          </w:p>
          <w:p w:rsidR="00437E5C" w:rsidRPr="00437E5C" w:rsidRDefault="00437E5C" w:rsidP="008C6685">
            <w:pPr>
              <w:pStyle w:val="NoSpacing"/>
              <w:numPr>
                <w:ilvl w:val="0"/>
                <w:numId w:val="10"/>
              </w:numPr>
              <w:jc w:val="both"/>
              <w:rPr>
                <w:rFonts w:cstheme="minorHAnsi"/>
                <w:b/>
                <w:szCs w:val="24"/>
                <w:lang w:val="vi-VN"/>
              </w:rPr>
            </w:pPr>
            <w:r>
              <w:rPr>
                <w:rFonts w:cstheme="minorHAnsi"/>
                <w:szCs w:val="24"/>
              </w:rPr>
              <w:t>Building hardware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Prepare documents</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Clarifying requirements</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Support technique</w:t>
            </w:r>
          </w:p>
          <w:p w:rsidR="00A51843" w:rsidRPr="007657F7" w:rsidRDefault="00A51843" w:rsidP="008C6685">
            <w:pPr>
              <w:pStyle w:val="NoSpacing"/>
              <w:numPr>
                <w:ilvl w:val="0"/>
                <w:numId w:val="10"/>
              </w:numPr>
              <w:jc w:val="both"/>
              <w:rPr>
                <w:rFonts w:cstheme="minorHAnsi"/>
                <w:b/>
                <w:szCs w:val="24"/>
                <w:lang w:val="vi-VN"/>
              </w:rPr>
            </w:pPr>
            <w:r w:rsidRPr="007657F7">
              <w:rPr>
                <w:rFonts w:cstheme="minorHAnsi"/>
                <w:szCs w:val="24"/>
                <w:lang w:val="vi-VN"/>
              </w:rPr>
              <w:t>Testing</w:t>
            </w:r>
          </w:p>
          <w:p w:rsidR="00A51843" w:rsidRPr="007657F7" w:rsidRDefault="00A51843" w:rsidP="00A51843">
            <w:pPr>
              <w:pStyle w:val="HeadingLv1"/>
              <w:ind w:left="360"/>
              <w:jc w:val="both"/>
              <w:rPr>
                <w:rFonts w:asciiTheme="minorHAnsi" w:hAnsiTheme="minorHAnsi" w:cstheme="minorHAnsi"/>
                <w:b w:val="0"/>
                <w:color w:val="auto"/>
                <w:sz w:val="24"/>
              </w:rPr>
            </w:pPr>
          </w:p>
        </w:tc>
      </w:tr>
    </w:tbl>
    <w:p w:rsidR="003C7483" w:rsidRDefault="00A51843" w:rsidP="00A51843">
      <w:pPr>
        <w:pStyle w:val="Caption"/>
        <w:jc w:val="center"/>
      </w:pPr>
      <w:r>
        <w:t xml:space="preserve">Table </w:t>
      </w:r>
      <w:fldSimple w:instr=" STYLEREF 1 \s ">
        <w:r w:rsidR="00EA31EA">
          <w:rPr>
            <w:noProof/>
          </w:rPr>
          <w:t>B</w:t>
        </w:r>
      </w:fldSimple>
      <w:r w:rsidR="00EA31EA">
        <w:noBreakHyphen/>
      </w:r>
      <w:fldSimple w:instr=" SEQ Table \* ARABIC \s 1 ">
        <w:r w:rsidR="00EA31EA">
          <w:rPr>
            <w:noProof/>
          </w:rPr>
          <w:t>1</w:t>
        </w:r>
      </w:fldSimple>
      <w:r w:rsidR="007A153B">
        <w:t xml:space="preserve"> </w:t>
      </w:r>
      <w:r>
        <w:t>Member’s roles</w:t>
      </w:r>
    </w:p>
    <w:p w:rsidR="003C7483" w:rsidRDefault="003C7483">
      <w:pPr>
        <w:rPr>
          <w:b/>
          <w:bCs/>
          <w:color w:val="4F81BD" w:themeColor="accent1"/>
          <w:sz w:val="18"/>
          <w:szCs w:val="18"/>
        </w:rPr>
      </w:pPr>
      <w:r>
        <w:br w:type="page"/>
      </w:r>
    </w:p>
    <w:p w:rsidR="00A51843" w:rsidRPr="007657F7" w:rsidRDefault="00A51843" w:rsidP="00A51843">
      <w:pPr>
        <w:pStyle w:val="Caption"/>
        <w:jc w:val="center"/>
        <w:rPr>
          <w:rFonts w:cstheme="minorHAnsi"/>
        </w:rPr>
      </w:pPr>
    </w:p>
    <w:p w:rsidR="00A51843" w:rsidRPr="003C2C66" w:rsidRDefault="00A51843" w:rsidP="005A0053">
      <w:pPr>
        <w:pStyle w:val="Heading3"/>
      </w:pPr>
      <w:bookmarkStart w:id="2" w:name="_Toc370084162"/>
      <w:r>
        <w:t>Tools a</w:t>
      </w:r>
      <w:r w:rsidRPr="003C2C66">
        <w:t>nd Techniques</w:t>
      </w:r>
      <w:bookmarkEnd w:id="2"/>
      <w:r w:rsidRPr="003C2C66">
        <w:t xml:space="preserve"> </w:t>
      </w:r>
    </w:p>
    <w:p w:rsidR="00A51843" w:rsidRPr="007657F7" w:rsidRDefault="00A51843" w:rsidP="008C6685">
      <w:pPr>
        <w:pStyle w:val="ListParagraph"/>
        <w:keepNext/>
        <w:numPr>
          <w:ilvl w:val="0"/>
          <w:numId w:val="11"/>
        </w:numPr>
        <w:suppressAutoHyphens/>
        <w:spacing w:before="240" w:after="60" w:line="360" w:lineRule="auto"/>
        <w:jc w:val="both"/>
        <w:rPr>
          <w:rFonts w:eastAsia="Times New Roman" w:cstheme="minorHAnsi"/>
          <w:b/>
          <w:bCs/>
          <w:vanish/>
          <w:szCs w:val="24"/>
        </w:rPr>
      </w:pPr>
    </w:p>
    <w:p w:rsidR="00A51843" w:rsidRPr="007657F7" w:rsidRDefault="00A51843" w:rsidP="008C6685">
      <w:pPr>
        <w:pStyle w:val="ListParagraph"/>
        <w:keepNext/>
        <w:numPr>
          <w:ilvl w:val="0"/>
          <w:numId w:val="11"/>
        </w:numPr>
        <w:suppressAutoHyphens/>
        <w:spacing w:before="240" w:after="60" w:line="360" w:lineRule="auto"/>
        <w:jc w:val="both"/>
        <w:rPr>
          <w:rFonts w:eastAsia="Times New Roman" w:cstheme="minorHAnsi"/>
          <w:b/>
          <w:bCs/>
          <w:vanish/>
          <w:szCs w:val="24"/>
        </w:rPr>
      </w:pPr>
    </w:p>
    <w:p w:rsidR="00390D8A" w:rsidRPr="00390D8A" w:rsidRDefault="00A51843" w:rsidP="00390D8A">
      <w:pPr>
        <w:pStyle w:val="Heading4"/>
      </w:pPr>
      <w:bookmarkStart w:id="3" w:name="_Toc370084163"/>
      <w:r w:rsidRPr="003C2C66">
        <w:t>For Development</w:t>
      </w:r>
      <w:bookmarkEnd w:id="3"/>
    </w:p>
    <w:p w:rsidR="00A51843" w:rsidRDefault="00A51843" w:rsidP="00390D8A">
      <w:pPr>
        <w:jc w:val="both"/>
        <w:rPr>
          <w:rFonts w:ascii="Times New Roman" w:hAnsi="Times New Roman" w:cs="Times New Roman"/>
          <w:b/>
        </w:rPr>
      </w:pPr>
      <w:r w:rsidRPr="00DE1B4F">
        <w:rPr>
          <w:rFonts w:ascii="Times New Roman" w:hAnsi="Times New Roman" w:cs="Times New Roman"/>
          <w:b/>
        </w:rPr>
        <w:t>Hardware environment:</w:t>
      </w:r>
    </w:p>
    <w:p w:rsidR="00390D8A" w:rsidRDefault="00390D8A" w:rsidP="008C6685">
      <w:pPr>
        <w:pStyle w:val="ListParagraph"/>
        <w:numPr>
          <w:ilvl w:val="0"/>
          <w:numId w:val="18"/>
        </w:numPr>
      </w:pPr>
      <w:r w:rsidRPr="00390D8A">
        <w:t>Tiva C Series EK-TM4C123GXL LaunchPad</w:t>
      </w:r>
    </w:p>
    <w:p w:rsidR="00390D8A" w:rsidRDefault="00390D8A" w:rsidP="00390D8A">
      <w:pPr>
        <w:pStyle w:val="ListParagraph"/>
        <w:keepNext/>
        <w:ind w:left="0"/>
        <w:jc w:val="center"/>
      </w:pPr>
      <w:r w:rsidRPr="00390D8A">
        <w:rPr>
          <w:noProof/>
        </w:rPr>
        <w:drawing>
          <wp:inline distT="0" distB="0" distL="0" distR="0" wp14:anchorId="3FE3E394" wp14:editId="249E7025">
            <wp:extent cx="3329940" cy="2139315"/>
            <wp:effectExtent l="0" t="0" r="3810" b="0"/>
            <wp:docPr id="2" name="Picture 2" descr="Tiva™ C Series TM4C123G 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va™ C Series TM4C123G Launch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2139315"/>
                    </a:xfrm>
                    <a:prstGeom prst="rect">
                      <a:avLst/>
                    </a:prstGeom>
                    <a:noFill/>
                    <a:ln>
                      <a:noFill/>
                    </a:ln>
                  </pic:spPr>
                </pic:pic>
              </a:graphicData>
            </a:graphic>
          </wp:inline>
        </w:drawing>
      </w:r>
    </w:p>
    <w:p w:rsidR="00390D8A" w:rsidRDefault="00390D8A" w:rsidP="00390D8A">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5</w:t>
        </w:r>
      </w:fldSimple>
      <w:r>
        <w:t xml:space="preserve"> </w:t>
      </w:r>
      <w:r w:rsidRPr="00390D8A">
        <w:t>Tiva™ C Series TM4C123G LaunchPad</w:t>
      </w:r>
    </w:p>
    <w:p w:rsidR="00390D8A" w:rsidRDefault="00390D8A" w:rsidP="008C6685">
      <w:pPr>
        <w:pStyle w:val="ListParagraph"/>
        <w:numPr>
          <w:ilvl w:val="0"/>
          <w:numId w:val="18"/>
        </w:numPr>
      </w:pPr>
      <w:r w:rsidRPr="00390D8A">
        <w:t>6A Dual Brushed DC or Single Bipolar Stepper Motor Driver</w:t>
      </w:r>
    </w:p>
    <w:p w:rsidR="00390D8A" w:rsidRDefault="00390D8A" w:rsidP="00390D8A">
      <w:pPr>
        <w:pStyle w:val="ListParagraph"/>
        <w:keepNext/>
        <w:ind w:left="0"/>
        <w:jc w:val="center"/>
      </w:pPr>
      <w:r>
        <w:rPr>
          <w:noProof/>
        </w:rPr>
        <w:drawing>
          <wp:inline distT="0" distB="0" distL="0" distR="0" wp14:anchorId="40D1424E" wp14:editId="36E9793C">
            <wp:extent cx="1992630" cy="1190625"/>
            <wp:effectExtent l="0" t="0" r="7620" b="9525"/>
            <wp:docPr id="4" name="Picture 4" descr="6A Dual Brushed DC or Single Bipolar Stepper Motor Driver (PWM Ctrl) - DRV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A Dual Brushed DC or Single Bipolar Stepper Motor Driver (PWM Ctrl) - DRV84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2630" cy="1190625"/>
                    </a:xfrm>
                    <a:prstGeom prst="rect">
                      <a:avLst/>
                    </a:prstGeom>
                    <a:noFill/>
                    <a:ln>
                      <a:noFill/>
                    </a:ln>
                  </pic:spPr>
                </pic:pic>
              </a:graphicData>
            </a:graphic>
          </wp:inline>
        </w:drawing>
      </w:r>
    </w:p>
    <w:p w:rsidR="00390D8A" w:rsidRDefault="00390D8A" w:rsidP="00390D8A">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6</w:t>
        </w:r>
      </w:fldSimple>
      <w:r>
        <w:t xml:space="preserve"> </w:t>
      </w:r>
      <w:r w:rsidRPr="00390D8A">
        <w:t>The DRV8412/32 are high performance, integrated dual full bridge motor drivers with an advanced protection system.</w:t>
      </w:r>
    </w:p>
    <w:p w:rsidR="00390D8A" w:rsidRPr="00390D8A" w:rsidRDefault="00390D8A" w:rsidP="008C6685">
      <w:pPr>
        <w:pStyle w:val="ListParagraph"/>
        <w:numPr>
          <w:ilvl w:val="0"/>
          <w:numId w:val="18"/>
        </w:numPr>
      </w:pPr>
      <w:r>
        <w:t>Dual DC Motors</w:t>
      </w:r>
    </w:p>
    <w:p w:rsidR="00A51843" w:rsidRDefault="00A51843" w:rsidP="003C7483">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5CC10A13" wp14:editId="74AC5124">
            <wp:extent cx="2978990" cy="22342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_Motor-2-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6869" cy="2240151"/>
                    </a:xfrm>
                    <a:prstGeom prst="rect">
                      <a:avLst/>
                    </a:prstGeom>
                  </pic:spPr>
                </pic:pic>
              </a:graphicData>
            </a:graphic>
          </wp:inline>
        </w:drawing>
      </w:r>
    </w:p>
    <w:p w:rsidR="00A51843" w:rsidRDefault="00A51843" w:rsidP="00A51843">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7</w:t>
        </w:r>
      </w:fldSimple>
      <w:r w:rsidR="00A22E04">
        <w:t xml:space="preserve"> </w:t>
      </w:r>
      <w:r>
        <w:t>Dual DC Motors</w:t>
      </w:r>
    </w:p>
    <w:p w:rsidR="009F715E" w:rsidRPr="009F715E" w:rsidRDefault="009F715E" w:rsidP="008C6685">
      <w:pPr>
        <w:pStyle w:val="ListParagraph"/>
        <w:numPr>
          <w:ilvl w:val="0"/>
          <w:numId w:val="18"/>
        </w:numPr>
      </w:pPr>
      <w:r>
        <w:lastRenderedPageBreak/>
        <w:t>Ultrasonic sensor HY-SRF05</w:t>
      </w:r>
    </w:p>
    <w:p w:rsidR="00A51843" w:rsidRDefault="009F715E" w:rsidP="003C7483">
      <w:pPr>
        <w:pStyle w:val="ListParagraph"/>
        <w:ind w:left="0"/>
        <w:jc w:val="center"/>
        <w:rPr>
          <w:rFonts w:ascii="Times New Roman" w:hAnsi="Times New Roman" w:cs="Times New Roman"/>
          <w:szCs w:val="24"/>
        </w:rPr>
      </w:pPr>
      <w:r>
        <w:rPr>
          <w:noProof/>
        </w:rPr>
        <w:drawing>
          <wp:inline distT="0" distB="0" distL="0" distR="0">
            <wp:extent cx="1483995" cy="1449070"/>
            <wp:effectExtent l="0" t="0" r="1905" b="0"/>
            <wp:docPr id="13" name="Picture 13" descr="http://ts2.mm.bing.net/th?id=H.4708719936932821&amp;w=156&amp;h=152&amp;c=7&amp;rs=1&amp;p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s2.mm.bing.net/th?id=H.4708719936932821&amp;w=156&amp;h=152&amp;c=7&amp;rs=1&amp;pid=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3995" cy="1449070"/>
                    </a:xfrm>
                    <a:prstGeom prst="rect">
                      <a:avLst/>
                    </a:prstGeom>
                    <a:noFill/>
                    <a:ln>
                      <a:noFill/>
                    </a:ln>
                  </pic:spPr>
                </pic:pic>
              </a:graphicData>
            </a:graphic>
          </wp:inline>
        </w:drawing>
      </w:r>
    </w:p>
    <w:p w:rsidR="00A51843" w:rsidRDefault="00A51843" w:rsidP="00A51843">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8</w:t>
        </w:r>
      </w:fldSimple>
      <w:r w:rsidR="009F715E">
        <w:t xml:space="preserve"> HY-SRF05</w:t>
      </w:r>
    </w:p>
    <w:p w:rsidR="009F715E" w:rsidRPr="009F715E" w:rsidRDefault="009F715E" w:rsidP="008C6685">
      <w:pPr>
        <w:pStyle w:val="ListParagraph"/>
        <w:numPr>
          <w:ilvl w:val="0"/>
          <w:numId w:val="18"/>
        </w:numPr>
      </w:pPr>
      <w:r>
        <w:t>Infrared sensor</w:t>
      </w:r>
    </w:p>
    <w:p w:rsidR="00A51843" w:rsidRDefault="00A51843" w:rsidP="00A51843">
      <w:pPr>
        <w:pStyle w:val="ListParagraph"/>
        <w:ind w:left="1440"/>
        <w:jc w:val="both"/>
        <w:rPr>
          <w:rFonts w:ascii="Times New Roman" w:hAnsi="Times New Roman" w:cs="Times New Roman"/>
          <w:szCs w:val="24"/>
        </w:rPr>
      </w:pPr>
      <w:r>
        <w:rPr>
          <w:rFonts w:ascii="Times New Roman" w:hAnsi="Times New Roman" w:cs="Times New Roman"/>
          <w:szCs w:val="24"/>
        </w:rPr>
        <w:t xml:space="preserve"> </w:t>
      </w:r>
    </w:p>
    <w:p w:rsidR="00A51843" w:rsidRDefault="00A51843" w:rsidP="000B2390">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311C2BE" wp14:editId="7B68A7D8">
            <wp:extent cx="3209751" cy="2216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 ngoai.png"/>
                    <pic:cNvPicPr/>
                  </pic:nvPicPr>
                  <pic:blipFill>
                    <a:blip r:embed="rId24">
                      <a:extLst>
                        <a:ext uri="{28A0092B-C50C-407E-A947-70E740481C1C}">
                          <a14:useLocalDpi xmlns:a14="http://schemas.microsoft.com/office/drawing/2010/main" val="0"/>
                        </a:ext>
                      </a:extLst>
                    </a:blip>
                    <a:stretch>
                      <a:fillRect/>
                    </a:stretch>
                  </pic:blipFill>
                  <pic:spPr>
                    <a:xfrm>
                      <a:off x="0" y="0"/>
                      <a:ext cx="3386510" cy="2338751"/>
                    </a:xfrm>
                    <a:prstGeom prst="rect">
                      <a:avLst/>
                    </a:prstGeom>
                  </pic:spPr>
                </pic:pic>
              </a:graphicData>
            </a:graphic>
          </wp:inline>
        </w:drawing>
      </w:r>
    </w:p>
    <w:p w:rsidR="00A51843" w:rsidRDefault="00A51843" w:rsidP="00A51843">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9</w:t>
        </w:r>
      </w:fldSimple>
      <w:r w:rsidR="00AA799B">
        <w:t xml:space="preserve"> </w:t>
      </w:r>
      <w:r>
        <w:t>Infrared sensor</w:t>
      </w:r>
    </w:p>
    <w:p w:rsidR="009F715E" w:rsidRPr="009F715E" w:rsidRDefault="009F715E" w:rsidP="008C6685">
      <w:pPr>
        <w:pStyle w:val="ListParagraph"/>
        <w:numPr>
          <w:ilvl w:val="0"/>
          <w:numId w:val="18"/>
        </w:numPr>
      </w:pPr>
      <w:r>
        <w:t>Compass sensor</w:t>
      </w:r>
    </w:p>
    <w:p w:rsidR="00A51843" w:rsidRDefault="00A51843" w:rsidP="000B2390">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9B7C58B" wp14:editId="5A2229E8">
            <wp:extent cx="3104511" cy="2891076"/>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jpg"/>
                    <pic:cNvPicPr/>
                  </pic:nvPicPr>
                  <pic:blipFill>
                    <a:blip r:embed="rId25">
                      <a:extLst>
                        <a:ext uri="{28A0092B-C50C-407E-A947-70E740481C1C}">
                          <a14:useLocalDpi xmlns:a14="http://schemas.microsoft.com/office/drawing/2010/main" val="0"/>
                        </a:ext>
                      </a:extLst>
                    </a:blip>
                    <a:stretch>
                      <a:fillRect/>
                    </a:stretch>
                  </pic:blipFill>
                  <pic:spPr>
                    <a:xfrm>
                      <a:off x="0" y="0"/>
                      <a:ext cx="3145211" cy="2928978"/>
                    </a:xfrm>
                    <a:prstGeom prst="rect">
                      <a:avLst/>
                    </a:prstGeom>
                  </pic:spPr>
                </pic:pic>
              </a:graphicData>
            </a:graphic>
          </wp:inline>
        </w:drawing>
      </w:r>
    </w:p>
    <w:p w:rsidR="00A51843" w:rsidRDefault="00A51843" w:rsidP="00A51843">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10</w:t>
        </w:r>
      </w:fldSimple>
      <w:r w:rsidR="00AA799B">
        <w:t xml:space="preserve"> </w:t>
      </w:r>
      <w:r>
        <w:t>Compass cmps03</w:t>
      </w:r>
    </w:p>
    <w:p w:rsidR="00AA799B" w:rsidRPr="00AA799B" w:rsidRDefault="00113BD7" w:rsidP="008C6685">
      <w:pPr>
        <w:pStyle w:val="ListParagraph"/>
        <w:numPr>
          <w:ilvl w:val="0"/>
          <w:numId w:val="18"/>
        </w:numPr>
      </w:pPr>
      <w:r w:rsidRPr="00113BD7">
        <w:lastRenderedPageBreak/>
        <w:t>eZ430-RF2500</w:t>
      </w:r>
      <w:r>
        <w:t xml:space="preserve"> RF Module</w:t>
      </w:r>
    </w:p>
    <w:p w:rsidR="00A51843" w:rsidRPr="00AD3599" w:rsidRDefault="00113BD7" w:rsidP="000B2390">
      <w:pPr>
        <w:pStyle w:val="ListParagraph"/>
        <w:ind w:left="0"/>
        <w:jc w:val="center"/>
        <w:rPr>
          <w:rFonts w:ascii="Times New Roman" w:hAnsi="Times New Roman" w:cs="Times New Roman"/>
          <w:szCs w:val="24"/>
        </w:rPr>
      </w:pPr>
      <w:r>
        <w:rPr>
          <w:noProof/>
        </w:rPr>
        <w:drawing>
          <wp:inline distT="0" distB="0" distL="0" distR="0" wp14:anchorId="642C493D" wp14:editId="3577091D">
            <wp:extent cx="3329940" cy="2139315"/>
            <wp:effectExtent l="0" t="0" r="3810" b="0"/>
            <wp:docPr id="29" name="Picture 29" descr="EZ430-RF2500 - MSP430 Wireless Development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Z430-RF2500 - MSP430 Wireless Development Too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940" cy="2139315"/>
                    </a:xfrm>
                    <a:prstGeom prst="rect">
                      <a:avLst/>
                    </a:prstGeom>
                    <a:noFill/>
                    <a:ln>
                      <a:noFill/>
                    </a:ln>
                  </pic:spPr>
                </pic:pic>
              </a:graphicData>
            </a:graphic>
          </wp:inline>
        </w:drawing>
      </w:r>
    </w:p>
    <w:p w:rsidR="00A51843" w:rsidRPr="00DE1B4F" w:rsidRDefault="00A51843" w:rsidP="00A51843">
      <w:pPr>
        <w:pStyle w:val="Caption"/>
        <w:jc w:val="center"/>
        <w:rPr>
          <w:rFonts w:ascii="Times New Roman" w:hAnsi="Times New Roman" w:cs="Times New Roman"/>
          <w:szCs w:val="24"/>
        </w:rPr>
      </w:pPr>
      <w:r>
        <w:t xml:space="preserve">Figure </w:t>
      </w:r>
      <w:fldSimple w:instr=" STYLEREF 1 \s ">
        <w:r w:rsidR="00BE2D83">
          <w:rPr>
            <w:noProof/>
          </w:rPr>
          <w:t>B</w:t>
        </w:r>
      </w:fldSimple>
      <w:r w:rsidR="00BE2D83">
        <w:noBreakHyphen/>
      </w:r>
      <w:fldSimple w:instr=" SEQ Figure \* ARABIC \s 1 ">
        <w:r w:rsidR="00BE2D83">
          <w:rPr>
            <w:noProof/>
          </w:rPr>
          <w:t>11</w:t>
        </w:r>
      </w:fldSimple>
      <w:r w:rsidR="00F60FB3">
        <w:t xml:space="preserve"> </w:t>
      </w:r>
      <w:r>
        <w:t>RF transmitter &amp; receiver</w:t>
      </w:r>
    </w:p>
    <w:p w:rsidR="00A51843" w:rsidRPr="00AF6F85" w:rsidRDefault="00A51843" w:rsidP="008C6685">
      <w:pPr>
        <w:pStyle w:val="ListParagraph"/>
        <w:numPr>
          <w:ilvl w:val="0"/>
          <w:numId w:val="18"/>
        </w:numPr>
        <w:suppressAutoHyphens/>
        <w:jc w:val="both"/>
        <w:rPr>
          <w:rFonts w:ascii="Times New Roman" w:hAnsi="Times New Roman" w:cs="Times New Roman"/>
          <w:szCs w:val="24"/>
        </w:rPr>
      </w:pPr>
      <w:r w:rsidRPr="00113BD7">
        <w:rPr>
          <w:rFonts w:ascii="Times New Roman" w:hAnsi="Times New Roman" w:cs="Times New Roman"/>
          <w:szCs w:val="24"/>
          <w:shd w:val="clear" w:color="auto" w:fill="FAFAFA"/>
        </w:rPr>
        <w:t xml:space="preserve">Ip camera </w:t>
      </w:r>
    </w:p>
    <w:p w:rsidR="00AF6F85" w:rsidRDefault="00AF6F85" w:rsidP="00AF6F85">
      <w:pPr>
        <w:pStyle w:val="ListParagraph"/>
        <w:keepNext/>
        <w:suppressAutoHyphens/>
        <w:ind w:left="0"/>
        <w:jc w:val="center"/>
      </w:pPr>
      <w:r w:rsidRPr="00AF6F85">
        <w:rPr>
          <w:rFonts w:ascii="Times New Roman" w:hAnsi="Times New Roman" w:cs="Times New Roman"/>
          <w:noProof/>
          <w:szCs w:val="24"/>
        </w:rPr>
        <w:drawing>
          <wp:inline distT="0" distB="0" distL="0" distR="0" wp14:anchorId="44363D1E" wp14:editId="6FD38B07">
            <wp:extent cx="2963470" cy="2635864"/>
            <wp:effectExtent l="0" t="0" r="8890" b="0"/>
            <wp:docPr id="31" name="Picture 31" descr="http://m.phonegg.com/24/24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phonegg.com/24/2432b.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5436" cy="2637613"/>
                    </a:xfrm>
                    <a:prstGeom prst="rect">
                      <a:avLst/>
                    </a:prstGeom>
                    <a:noFill/>
                    <a:ln>
                      <a:noFill/>
                    </a:ln>
                  </pic:spPr>
                </pic:pic>
              </a:graphicData>
            </a:graphic>
          </wp:inline>
        </w:drawing>
      </w:r>
    </w:p>
    <w:p w:rsidR="006F578B" w:rsidRDefault="00AF6F85" w:rsidP="00AF6F85">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12</w:t>
        </w:r>
      </w:fldSimple>
      <w:r>
        <w:t xml:space="preserve"> Sony Xperia Sola as an Ip Camera</w:t>
      </w:r>
    </w:p>
    <w:p w:rsidR="006F578B" w:rsidRDefault="006F578B">
      <w:pPr>
        <w:rPr>
          <w:b/>
          <w:bCs/>
          <w:color w:val="4F81BD" w:themeColor="accent1"/>
          <w:sz w:val="18"/>
          <w:szCs w:val="18"/>
        </w:rPr>
      </w:pPr>
      <w:r>
        <w:br w:type="page"/>
      </w:r>
    </w:p>
    <w:p w:rsidR="00A51843" w:rsidRPr="00AF6F85" w:rsidRDefault="00A51843" w:rsidP="00AF6F85">
      <w:pPr>
        <w:pStyle w:val="Caption"/>
        <w:jc w:val="center"/>
        <w:rPr>
          <w:rFonts w:ascii="Times New Roman" w:hAnsi="Times New Roman" w:cs="Times New Roman"/>
          <w:szCs w:val="24"/>
        </w:rPr>
      </w:pPr>
    </w:p>
    <w:p w:rsidR="00A51843" w:rsidRPr="00DE1B4F" w:rsidRDefault="00A51843" w:rsidP="000B2390">
      <w:pPr>
        <w:jc w:val="both"/>
        <w:rPr>
          <w:rFonts w:ascii="Times New Roman" w:hAnsi="Times New Roman" w:cs="Times New Roman"/>
        </w:rPr>
      </w:pPr>
      <w:r w:rsidRPr="00DE1B4F">
        <w:rPr>
          <w:rFonts w:ascii="Times New Roman" w:hAnsi="Times New Roman" w:cs="Times New Roman"/>
          <w:b/>
        </w:rPr>
        <w:t>Software environment:</w:t>
      </w:r>
    </w:p>
    <w:p w:rsidR="00A51843" w:rsidRPr="00AF6F85" w:rsidRDefault="00A51843" w:rsidP="008C6685">
      <w:pPr>
        <w:pStyle w:val="ListParagraph"/>
        <w:numPr>
          <w:ilvl w:val="0"/>
          <w:numId w:val="18"/>
        </w:numPr>
        <w:rPr>
          <w:rFonts w:ascii="Times New Roman" w:hAnsi="Times New Roman" w:cs="Times New Roman"/>
          <w:szCs w:val="24"/>
        </w:rPr>
      </w:pPr>
      <w:r w:rsidRPr="00AF6F85">
        <w:rPr>
          <w:rFonts w:ascii="Times New Roman" w:hAnsi="Times New Roman" w:cs="Times New Roman"/>
          <w:szCs w:val="24"/>
        </w:rPr>
        <w:t>Microcontroller programming tools</w:t>
      </w:r>
    </w:p>
    <w:p w:rsidR="00A51843" w:rsidRDefault="00A51843" w:rsidP="005E13FF">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BCA4DB8" wp14:editId="5B1451D3">
            <wp:extent cx="3409950" cy="19833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1.jpg"/>
                    <pic:cNvPicPr/>
                  </pic:nvPicPr>
                  <pic:blipFill>
                    <a:blip r:embed="rId28">
                      <a:extLst>
                        <a:ext uri="{28A0092B-C50C-407E-A947-70E740481C1C}">
                          <a14:useLocalDpi xmlns:a14="http://schemas.microsoft.com/office/drawing/2010/main" val="0"/>
                        </a:ext>
                      </a:extLst>
                    </a:blip>
                    <a:stretch>
                      <a:fillRect/>
                    </a:stretch>
                  </pic:blipFill>
                  <pic:spPr>
                    <a:xfrm>
                      <a:off x="0" y="0"/>
                      <a:ext cx="3417414" cy="1987680"/>
                    </a:xfrm>
                    <a:prstGeom prst="rect">
                      <a:avLst/>
                    </a:prstGeom>
                  </pic:spPr>
                </pic:pic>
              </a:graphicData>
            </a:graphic>
          </wp:inline>
        </w:drawing>
      </w:r>
    </w:p>
    <w:p w:rsidR="00A51843" w:rsidRPr="00A51843" w:rsidRDefault="00A51843" w:rsidP="00A51843">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13</w:t>
        </w:r>
      </w:fldSimple>
      <w:r w:rsidR="006F578B">
        <w:t xml:space="preserve"> </w:t>
      </w:r>
      <w:r>
        <w:t>Code Composer Studio 5.4</w:t>
      </w:r>
    </w:p>
    <w:p w:rsidR="00A51843" w:rsidRDefault="00A51843" w:rsidP="005E13FF">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593FE85" wp14:editId="0997F941">
            <wp:extent cx="3505200" cy="210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2.jpg"/>
                    <pic:cNvPicPr/>
                  </pic:nvPicPr>
                  <pic:blipFill>
                    <a:blip r:embed="rId29">
                      <a:extLst>
                        <a:ext uri="{28A0092B-C50C-407E-A947-70E740481C1C}">
                          <a14:useLocalDpi xmlns:a14="http://schemas.microsoft.com/office/drawing/2010/main" val="0"/>
                        </a:ext>
                      </a:extLst>
                    </a:blip>
                    <a:stretch>
                      <a:fillRect/>
                    </a:stretch>
                  </pic:blipFill>
                  <pic:spPr>
                    <a:xfrm>
                      <a:off x="0" y="0"/>
                      <a:ext cx="3505200" cy="2103120"/>
                    </a:xfrm>
                    <a:prstGeom prst="rect">
                      <a:avLst/>
                    </a:prstGeom>
                  </pic:spPr>
                </pic:pic>
              </a:graphicData>
            </a:graphic>
          </wp:inline>
        </w:drawing>
      </w:r>
    </w:p>
    <w:p w:rsidR="00A51843" w:rsidRPr="004C57EB" w:rsidRDefault="00A51843" w:rsidP="004C57EB">
      <w:pPr>
        <w:pStyle w:val="Caption"/>
        <w:jc w:val="center"/>
        <w:rPr>
          <w:rFonts w:ascii="Times New Roman" w:hAnsi="Times New Roman" w:cs="Times New Roman"/>
          <w:szCs w:val="24"/>
        </w:rPr>
      </w:pPr>
      <w:r>
        <w:t xml:space="preserve">Figure </w:t>
      </w:r>
      <w:fldSimple w:instr=" STYLEREF 1 \s ">
        <w:r w:rsidR="00BE2D83">
          <w:rPr>
            <w:noProof/>
          </w:rPr>
          <w:t>B</w:t>
        </w:r>
      </w:fldSimple>
      <w:r w:rsidR="00BE2D83">
        <w:noBreakHyphen/>
      </w:r>
      <w:fldSimple w:instr=" SEQ Figure \* ARABIC \s 1 ">
        <w:r w:rsidR="00BE2D83">
          <w:rPr>
            <w:noProof/>
          </w:rPr>
          <w:t>14</w:t>
        </w:r>
      </w:fldSimple>
      <w:r>
        <w:t xml:space="preserve"> Visual Studio 2012</w:t>
      </w:r>
    </w:p>
    <w:p w:rsidR="00A51843" w:rsidRPr="004C57EB" w:rsidRDefault="00A51843" w:rsidP="008C6685">
      <w:pPr>
        <w:pStyle w:val="ListParagraph"/>
        <w:numPr>
          <w:ilvl w:val="0"/>
          <w:numId w:val="18"/>
        </w:numPr>
        <w:rPr>
          <w:rFonts w:ascii="Times New Roman" w:hAnsi="Times New Roman" w:cs="Times New Roman"/>
          <w:szCs w:val="24"/>
        </w:rPr>
      </w:pPr>
      <w:r w:rsidRPr="004C57EB">
        <w:rPr>
          <w:rFonts w:ascii="Times New Roman" w:hAnsi="Times New Roman" w:cs="Times New Roman"/>
          <w:szCs w:val="24"/>
        </w:rPr>
        <w:t>Circuit supporting tools</w:t>
      </w:r>
    </w:p>
    <w:p w:rsidR="00A51843" w:rsidRDefault="00A51843" w:rsidP="005E13FF">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641EA49" wp14:editId="49C5CAC9">
            <wp:extent cx="3409950" cy="246704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3.jpg"/>
                    <pic:cNvPicPr/>
                  </pic:nvPicPr>
                  <pic:blipFill>
                    <a:blip r:embed="rId30">
                      <a:extLst>
                        <a:ext uri="{28A0092B-C50C-407E-A947-70E740481C1C}">
                          <a14:useLocalDpi xmlns:a14="http://schemas.microsoft.com/office/drawing/2010/main" val="0"/>
                        </a:ext>
                      </a:extLst>
                    </a:blip>
                    <a:stretch>
                      <a:fillRect/>
                    </a:stretch>
                  </pic:blipFill>
                  <pic:spPr>
                    <a:xfrm>
                      <a:off x="0" y="0"/>
                      <a:ext cx="3453867" cy="2498819"/>
                    </a:xfrm>
                    <a:prstGeom prst="rect">
                      <a:avLst/>
                    </a:prstGeom>
                  </pic:spPr>
                </pic:pic>
              </a:graphicData>
            </a:graphic>
          </wp:inline>
        </w:drawing>
      </w:r>
    </w:p>
    <w:p w:rsidR="00A51843" w:rsidRDefault="00A51843" w:rsidP="00A51843">
      <w:pPr>
        <w:pStyle w:val="Caption"/>
        <w:jc w:val="center"/>
        <w:rPr>
          <w:rFonts w:ascii="Times New Roman" w:hAnsi="Times New Roman" w:cs="Times New Roman"/>
          <w:szCs w:val="24"/>
        </w:rPr>
      </w:pPr>
      <w:r>
        <w:t xml:space="preserve">Figure </w:t>
      </w:r>
      <w:fldSimple w:instr=" STYLEREF 1 \s ">
        <w:r w:rsidR="00BE2D83">
          <w:rPr>
            <w:noProof/>
          </w:rPr>
          <w:t>B</w:t>
        </w:r>
      </w:fldSimple>
      <w:r w:rsidR="00BE2D83">
        <w:noBreakHyphen/>
      </w:r>
      <w:fldSimple w:instr=" SEQ Figure \* ARABIC \s 1 ">
        <w:r w:rsidR="00BE2D83">
          <w:rPr>
            <w:noProof/>
          </w:rPr>
          <w:t>15</w:t>
        </w:r>
      </w:fldSimple>
      <w:r w:rsidR="004C57EB">
        <w:t xml:space="preserve"> </w:t>
      </w:r>
      <w:r>
        <w:t>Proteus 7.8</w:t>
      </w:r>
    </w:p>
    <w:p w:rsidR="00A51843" w:rsidRDefault="00A51843" w:rsidP="005E13FF">
      <w:pPr>
        <w:pStyle w:val="ListParagraph"/>
        <w:ind w:left="0"/>
        <w:jc w:val="center"/>
        <w:rPr>
          <w:rFonts w:ascii="Times New Roman" w:hAnsi="Times New Roman" w:cs="Times New Roman"/>
          <w:szCs w:val="24"/>
        </w:rPr>
      </w:pPr>
      <w:r>
        <w:rPr>
          <w:noProof/>
        </w:rPr>
        <w:lastRenderedPageBreak/>
        <w:drawing>
          <wp:inline distT="0" distB="0" distL="0" distR="0" wp14:anchorId="440159CF" wp14:editId="02DF3D69">
            <wp:extent cx="3604846"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6561" cy="2350765"/>
                    </a:xfrm>
                    <a:prstGeom prst="rect">
                      <a:avLst/>
                    </a:prstGeom>
                  </pic:spPr>
                </pic:pic>
              </a:graphicData>
            </a:graphic>
          </wp:inline>
        </w:drawing>
      </w:r>
    </w:p>
    <w:p w:rsidR="00A51843" w:rsidRPr="004C57EB" w:rsidRDefault="00A51843" w:rsidP="004C57EB">
      <w:pPr>
        <w:pStyle w:val="Caption"/>
        <w:jc w:val="center"/>
        <w:rPr>
          <w:rFonts w:asciiTheme="majorHAnsi" w:hAnsiTheme="majorHAnsi" w:cs="Times New Roman"/>
          <w:i/>
          <w:color w:val="365F91" w:themeColor="accent1" w:themeShade="BF"/>
          <w:szCs w:val="24"/>
        </w:rPr>
      </w:pPr>
      <w:r>
        <w:t xml:space="preserve">Figure </w:t>
      </w:r>
      <w:fldSimple w:instr=" STYLEREF 1 \s ">
        <w:r w:rsidR="00BE2D83">
          <w:rPr>
            <w:noProof/>
          </w:rPr>
          <w:t>B</w:t>
        </w:r>
      </w:fldSimple>
      <w:r w:rsidR="00BE2D83">
        <w:noBreakHyphen/>
      </w:r>
      <w:fldSimple w:instr=" SEQ Figure \* ARABIC \s 1 ">
        <w:r w:rsidR="00BE2D83">
          <w:rPr>
            <w:noProof/>
          </w:rPr>
          <w:t>16</w:t>
        </w:r>
      </w:fldSimple>
      <w:r w:rsidR="004C57EB">
        <w:t xml:space="preserve"> </w:t>
      </w:r>
      <w:r>
        <w:t>Orcad 9.2</w:t>
      </w:r>
    </w:p>
    <w:p w:rsidR="00A51843" w:rsidRPr="003C2C66" w:rsidRDefault="00A51843" w:rsidP="0063691C">
      <w:pPr>
        <w:pStyle w:val="Heading4"/>
      </w:pPr>
      <w:bookmarkStart w:id="4" w:name="_Toc370084164"/>
      <w:r w:rsidRPr="003C2C66">
        <w:t>For Management</w:t>
      </w:r>
      <w:bookmarkEnd w:id="4"/>
      <w:r w:rsidR="004C57EB">
        <w:t xml:space="preserve"> and Documentations</w:t>
      </w:r>
    </w:p>
    <w:p w:rsidR="00A51843" w:rsidRPr="004C57EB" w:rsidRDefault="00A51843" w:rsidP="008C6685">
      <w:pPr>
        <w:pStyle w:val="ListParagraph"/>
        <w:numPr>
          <w:ilvl w:val="0"/>
          <w:numId w:val="18"/>
        </w:numPr>
        <w:suppressAutoHyphens/>
        <w:jc w:val="both"/>
        <w:rPr>
          <w:rFonts w:ascii="Times New Roman" w:hAnsi="Times New Roman" w:cs="Times New Roman"/>
        </w:rPr>
      </w:pPr>
      <w:bookmarkStart w:id="5" w:name="_Toc370084165"/>
      <w:r w:rsidRPr="004C57EB">
        <w:rPr>
          <w:rFonts w:ascii="Times New Roman" w:hAnsi="Times New Roman" w:cs="Times New Roman"/>
        </w:rPr>
        <w:t>Task tracking</w:t>
      </w:r>
    </w:p>
    <w:p w:rsidR="00A51843" w:rsidRDefault="00A51843" w:rsidP="005E13FF">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66B250DA" wp14:editId="61D4B58D">
            <wp:extent cx="2813538" cy="971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 Logo.jpg"/>
                    <pic:cNvPicPr/>
                  </pic:nvPicPr>
                  <pic:blipFill>
                    <a:blip r:embed="rId32">
                      <a:extLst>
                        <a:ext uri="{28A0092B-C50C-407E-A947-70E740481C1C}">
                          <a14:useLocalDpi xmlns:a14="http://schemas.microsoft.com/office/drawing/2010/main" val="0"/>
                        </a:ext>
                      </a:extLst>
                    </a:blip>
                    <a:stretch>
                      <a:fillRect/>
                    </a:stretch>
                  </pic:blipFill>
                  <pic:spPr>
                    <a:xfrm>
                      <a:off x="0" y="0"/>
                      <a:ext cx="2813538" cy="971550"/>
                    </a:xfrm>
                    <a:prstGeom prst="rect">
                      <a:avLst/>
                    </a:prstGeom>
                  </pic:spPr>
                </pic:pic>
              </a:graphicData>
            </a:graphic>
          </wp:inline>
        </w:drawing>
      </w:r>
    </w:p>
    <w:p w:rsidR="00A51843" w:rsidRPr="00DE1B4F" w:rsidRDefault="00B91597" w:rsidP="00B91597">
      <w:pPr>
        <w:pStyle w:val="Caption"/>
        <w:jc w:val="center"/>
        <w:rPr>
          <w:rFonts w:ascii="Times New Roman" w:hAnsi="Times New Roman" w:cs="Times New Roman"/>
        </w:rPr>
      </w:pPr>
      <w:r>
        <w:t xml:space="preserve">Figure </w:t>
      </w:r>
      <w:fldSimple w:instr=" STYLEREF 1 \s ">
        <w:r w:rsidR="00BE2D83">
          <w:rPr>
            <w:noProof/>
          </w:rPr>
          <w:t>B</w:t>
        </w:r>
      </w:fldSimple>
      <w:r w:rsidR="00BE2D83">
        <w:noBreakHyphen/>
      </w:r>
      <w:fldSimple w:instr=" SEQ Figure \* ARABIC \s 1 ">
        <w:r w:rsidR="00BE2D83">
          <w:rPr>
            <w:noProof/>
          </w:rPr>
          <w:t>17</w:t>
        </w:r>
      </w:fldSimple>
      <w:r w:rsidR="004C57EB">
        <w:t xml:space="preserve"> </w:t>
      </w:r>
      <w:r>
        <w:t>Microsoft Project 2010</w:t>
      </w:r>
    </w:p>
    <w:p w:rsidR="00A51843" w:rsidRPr="004C57EB" w:rsidRDefault="00A51843" w:rsidP="008C6685">
      <w:pPr>
        <w:pStyle w:val="ListParagraph"/>
        <w:numPr>
          <w:ilvl w:val="0"/>
          <w:numId w:val="18"/>
        </w:numPr>
        <w:suppressAutoHyphens/>
        <w:jc w:val="both"/>
        <w:rPr>
          <w:rFonts w:ascii="Times New Roman" w:hAnsi="Times New Roman" w:cs="Times New Roman"/>
        </w:rPr>
      </w:pPr>
      <w:r w:rsidRPr="004C57EB">
        <w:rPr>
          <w:rFonts w:ascii="Times New Roman" w:hAnsi="Times New Roman" w:cs="Times New Roman"/>
        </w:rPr>
        <w:t>Source and documents management</w:t>
      </w:r>
    </w:p>
    <w:p w:rsidR="00A51843" w:rsidRDefault="00A51843" w:rsidP="005E13FF">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3845D3D1" wp14:editId="69DBBA7C">
            <wp:extent cx="2771775" cy="207615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jpg"/>
                    <pic:cNvPicPr/>
                  </pic:nvPicPr>
                  <pic:blipFill>
                    <a:blip r:embed="rId33">
                      <a:extLst>
                        <a:ext uri="{28A0092B-C50C-407E-A947-70E740481C1C}">
                          <a14:useLocalDpi xmlns:a14="http://schemas.microsoft.com/office/drawing/2010/main" val="0"/>
                        </a:ext>
                      </a:extLst>
                    </a:blip>
                    <a:stretch>
                      <a:fillRect/>
                    </a:stretch>
                  </pic:blipFill>
                  <pic:spPr>
                    <a:xfrm>
                      <a:off x="0" y="0"/>
                      <a:ext cx="2775511" cy="2078954"/>
                    </a:xfrm>
                    <a:prstGeom prst="rect">
                      <a:avLst/>
                    </a:prstGeom>
                  </pic:spPr>
                </pic:pic>
              </a:graphicData>
            </a:graphic>
          </wp:inline>
        </w:drawing>
      </w:r>
    </w:p>
    <w:p w:rsidR="00A51843" w:rsidRDefault="00B91597" w:rsidP="00B91597">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18</w:t>
        </w:r>
      </w:fldSimple>
      <w:r>
        <w:t xml:space="preserve"> Tortoise SVN</w:t>
      </w:r>
    </w:p>
    <w:p w:rsidR="004C57EB" w:rsidRDefault="004C57EB" w:rsidP="008C6685">
      <w:pPr>
        <w:pStyle w:val="ListParagraph"/>
        <w:numPr>
          <w:ilvl w:val="0"/>
          <w:numId w:val="18"/>
        </w:numPr>
      </w:pPr>
      <w:r>
        <w:t>Drawing diagrams</w:t>
      </w:r>
    </w:p>
    <w:p w:rsidR="004C57EB" w:rsidRDefault="004C57EB" w:rsidP="004C57EB">
      <w:pPr>
        <w:pStyle w:val="ListParagraph"/>
        <w:keepNext/>
        <w:ind w:left="0"/>
        <w:jc w:val="center"/>
      </w:pPr>
      <w:r>
        <w:rPr>
          <w:rFonts w:ascii="Times New Roman" w:hAnsi="Times New Roman" w:cs="Times New Roman"/>
          <w:noProof/>
          <w:szCs w:val="24"/>
        </w:rPr>
        <w:drawing>
          <wp:inline distT="0" distB="0" distL="0" distR="0" wp14:anchorId="12746009" wp14:editId="1594F37E">
            <wp:extent cx="2247900" cy="822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4">
                      <a:extLst>
                        <a:ext uri="{28A0092B-C50C-407E-A947-70E740481C1C}">
                          <a14:useLocalDpi xmlns:a14="http://schemas.microsoft.com/office/drawing/2010/main" val="0"/>
                        </a:ext>
                      </a:extLst>
                    </a:blip>
                    <a:stretch>
                      <a:fillRect/>
                    </a:stretch>
                  </pic:blipFill>
                  <pic:spPr>
                    <a:xfrm>
                      <a:off x="0" y="0"/>
                      <a:ext cx="2258506" cy="825968"/>
                    </a:xfrm>
                    <a:prstGeom prst="rect">
                      <a:avLst/>
                    </a:prstGeom>
                  </pic:spPr>
                </pic:pic>
              </a:graphicData>
            </a:graphic>
          </wp:inline>
        </w:drawing>
      </w:r>
    </w:p>
    <w:p w:rsidR="004C57EB" w:rsidRDefault="004C57EB" w:rsidP="004C57EB">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19</w:t>
        </w:r>
      </w:fldSimple>
      <w:r>
        <w:t xml:space="preserve"> StarUML</w:t>
      </w:r>
    </w:p>
    <w:p w:rsidR="004C57EB" w:rsidRDefault="004C57EB" w:rsidP="008C6685">
      <w:pPr>
        <w:pStyle w:val="ListParagraph"/>
        <w:numPr>
          <w:ilvl w:val="0"/>
          <w:numId w:val="18"/>
        </w:numPr>
      </w:pPr>
      <w:r>
        <w:lastRenderedPageBreak/>
        <w:t>Writing documents</w:t>
      </w:r>
    </w:p>
    <w:p w:rsidR="00ED0AEB" w:rsidRDefault="00ED0AEB" w:rsidP="00ED0AEB">
      <w:pPr>
        <w:pStyle w:val="ListParagraph"/>
        <w:keepNext/>
        <w:ind w:left="0"/>
        <w:jc w:val="center"/>
      </w:pPr>
      <w:r w:rsidRPr="00ED0AEB">
        <w:rPr>
          <w:noProof/>
        </w:rPr>
        <w:drawing>
          <wp:inline distT="0" distB="0" distL="0" distR="0" wp14:anchorId="414B3F9C" wp14:editId="7ED407DA">
            <wp:extent cx="2855595" cy="2061845"/>
            <wp:effectExtent l="0" t="0" r="1905" b="0"/>
            <wp:docPr id="6" name="Picture 6" descr="http://ts2.mm.bing.net/th?id=H.5002701782778249&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2.mm.bing.net/th?id=H.5002701782778249&amp;pid=1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2061845"/>
                    </a:xfrm>
                    <a:prstGeom prst="rect">
                      <a:avLst/>
                    </a:prstGeom>
                    <a:noFill/>
                    <a:ln>
                      <a:noFill/>
                    </a:ln>
                  </pic:spPr>
                </pic:pic>
              </a:graphicData>
            </a:graphic>
          </wp:inline>
        </w:drawing>
      </w:r>
    </w:p>
    <w:p w:rsidR="004C57EB" w:rsidRPr="004C57EB" w:rsidRDefault="00ED0AEB" w:rsidP="00ED0AEB">
      <w:pPr>
        <w:pStyle w:val="Caption"/>
        <w:jc w:val="center"/>
      </w:pPr>
      <w:r>
        <w:t xml:space="preserve">Figure </w:t>
      </w:r>
      <w:fldSimple w:instr=" STYLEREF 1 \s ">
        <w:r w:rsidR="00BE2D83">
          <w:rPr>
            <w:noProof/>
          </w:rPr>
          <w:t>B</w:t>
        </w:r>
      </w:fldSimple>
      <w:r w:rsidR="00BE2D83">
        <w:noBreakHyphen/>
      </w:r>
      <w:fldSimple w:instr=" SEQ Figure \* ARABIC \s 1 ">
        <w:r w:rsidR="00BE2D83">
          <w:rPr>
            <w:noProof/>
          </w:rPr>
          <w:t>20</w:t>
        </w:r>
      </w:fldSimple>
      <w:r>
        <w:t xml:space="preserve"> </w:t>
      </w:r>
      <w:r w:rsidRPr="00ED0AEB">
        <w:t>Microsoft Office 2010</w:t>
      </w:r>
    </w:p>
    <w:p w:rsidR="00A51843" w:rsidRPr="003C2C66" w:rsidRDefault="00A51843" w:rsidP="0063691C">
      <w:pPr>
        <w:pStyle w:val="Heading4"/>
      </w:pPr>
      <w:r w:rsidRPr="003C2C66">
        <w:t>For Communication</w:t>
      </w:r>
      <w:bookmarkEnd w:id="5"/>
    </w:p>
    <w:p w:rsidR="00A47222" w:rsidRDefault="00C2372E" w:rsidP="008C6685">
      <w:pPr>
        <w:pStyle w:val="ListParagraph"/>
        <w:numPr>
          <w:ilvl w:val="0"/>
          <w:numId w:val="18"/>
        </w:numPr>
        <w:jc w:val="both"/>
        <w:rPr>
          <w:rFonts w:cstheme="minorHAnsi"/>
          <w:szCs w:val="24"/>
        </w:rPr>
      </w:pPr>
      <w:bookmarkStart w:id="6" w:name="_Toc370083890"/>
      <w:r>
        <w:rPr>
          <w:rFonts w:cstheme="minorHAnsi"/>
          <w:szCs w:val="24"/>
        </w:rPr>
        <w:t>Gmail, Facebook group for daily report and meeting minutes.</w:t>
      </w:r>
    </w:p>
    <w:p w:rsidR="00C2372E" w:rsidRPr="00255798" w:rsidRDefault="00C2372E" w:rsidP="008C6685">
      <w:pPr>
        <w:pStyle w:val="ListParagraph"/>
        <w:numPr>
          <w:ilvl w:val="0"/>
          <w:numId w:val="18"/>
        </w:numPr>
        <w:jc w:val="both"/>
        <w:rPr>
          <w:rFonts w:cstheme="minorHAnsi"/>
          <w:szCs w:val="24"/>
        </w:rPr>
      </w:pPr>
      <w:r>
        <w:rPr>
          <w:rFonts w:cstheme="minorHAnsi"/>
          <w:szCs w:val="24"/>
        </w:rPr>
        <w:t>Skype, Yahoo chat system</w:t>
      </w:r>
    </w:p>
    <w:p w:rsidR="00A51843" w:rsidRPr="00A47222" w:rsidRDefault="00A51843" w:rsidP="00A47222">
      <w:pPr>
        <w:pStyle w:val="Heading2"/>
        <w:rPr>
          <w:rFonts w:cstheme="minorHAnsi"/>
          <w:szCs w:val="24"/>
        </w:rPr>
      </w:pPr>
      <w:r w:rsidRPr="00082F1A">
        <w:t>P</w:t>
      </w:r>
      <w:bookmarkEnd w:id="6"/>
      <w:r>
        <w:t>roject management plan</w:t>
      </w:r>
    </w:p>
    <w:p w:rsidR="00A51843" w:rsidRPr="00082F1A" w:rsidRDefault="00A51843" w:rsidP="008C6685">
      <w:pPr>
        <w:pStyle w:val="Heading3"/>
        <w:numPr>
          <w:ilvl w:val="2"/>
          <w:numId w:val="13"/>
        </w:numPr>
      </w:pPr>
      <w:bookmarkStart w:id="7" w:name="_Toc370083891"/>
      <w:r w:rsidRPr="00082F1A">
        <w:t>T</w:t>
      </w:r>
      <w:bookmarkEnd w:id="7"/>
      <w:r>
        <w:t>asks</w:t>
      </w:r>
    </w:p>
    <w:p w:rsidR="00A51843" w:rsidRPr="00082F1A" w:rsidRDefault="00A51843" w:rsidP="0063691C">
      <w:pPr>
        <w:pStyle w:val="Heading4"/>
      </w:pPr>
      <w:bookmarkStart w:id="8" w:name="_Toc370083892"/>
      <w:r w:rsidRPr="00082F1A">
        <w:t>Initiating and Planning</w:t>
      </w:r>
      <w:bookmarkEnd w:id="8"/>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 xml:space="preserve">Registering project, kick-off meeting and planning </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Registered project, team spirit, overview plan</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Draft project plan</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Effort (man-month</w:t>
            </w:r>
            <w:r w:rsidRPr="00B54BC1">
              <w:rPr>
                <w:rStyle w:val="FootnoteCharacters"/>
                <w:rFonts w:ascii="Times New Roman" w:eastAsiaTheme="majorEastAsia" w:hAnsi="Times New Roman" w:cs="Times New Roman"/>
                <w:b/>
                <w:szCs w:val="24"/>
              </w:rPr>
              <w:footnoteReference w:id="1"/>
            </w:r>
            <w:r w:rsidRPr="00B54BC1">
              <w:rPr>
                <w:b/>
                <w:szCs w:val="24"/>
              </w:rPr>
              <w: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0.8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N/A</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Some members may be absent</w:t>
            </w:r>
          </w:p>
        </w:tc>
      </w:tr>
    </w:tbl>
    <w:p w:rsidR="00B91597" w:rsidRDefault="00B91597" w:rsidP="00B91597">
      <w:pPr>
        <w:pStyle w:val="Caption"/>
        <w:keepNext/>
        <w:jc w:val="center"/>
      </w:pPr>
      <w:r>
        <w:t xml:space="preserve">Table </w:t>
      </w:r>
      <w:fldSimple w:instr=" STYLEREF 1 \s ">
        <w:r w:rsidR="00EA31EA">
          <w:rPr>
            <w:noProof/>
          </w:rPr>
          <w:t>B</w:t>
        </w:r>
      </w:fldSimple>
      <w:r w:rsidR="00EA31EA">
        <w:noBreakHyphen/>
      </w:r>
      <w:fldSimple w:instr=" SEQ Table \* ARABIC \s 1 ">
        <w:r w:rsidR="00EA31EA">
          <w:rPr>
            <w:noProof/>
          </w:rPr>
          <w:t>2</w:t>
        </w:r>
      </w:fldSimple>
      <w:r w:rsidR="00D9238D">
        <w:t xml:space="preserve"> </w:t>
      </w:r>
      <w:r>
        <w:t>Task- Initiating &amp; Planning</w:t>
      </w:r>
    </w:p>
    <w:p w:rsidR="00A51843" w:rsidRPr="00082F1A" w:rsidRDefault="00A51843" w:rsidP="0063691C">
      <w:pPr>
        <w:pStyle w:val="Heading4"/>
      </w:pPr>
      <w:r w:rsidRPr="00082F1A">
        <w:t xml:space="preserve">Software Requirements Analysis </w:t>
      </w:r>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 xml:space="preserve">Analyzing software requirements based on available embedded system and simulation hardware to create software requirements specification document </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lastRenderedPageBreak/>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Software Requirement Specification document</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SRS document file</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1.5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N/A</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 Lack of knowledge about simulation hardware</w:t>
            </w:r>
          </w:p>
        </w:tc>
      </w:tr>
    </w:tbl>
    <w:p w:rsidR="00B91597" w:rsidRDefault="00B91597" w:rsidP="00B91597">
      <w:pPr>
        <w:pStyle w:val="Caption"/>
        <w:keepNext/>
        <w:jc w:val="center"/>
      </w:pPr>
      <w:r>
        <w:t xml:space="preserve">Table </w:t>
      </w:r>
      <w:fldSimple w:instr=" STYLEREF 1 \s ">
        <w:r w:rsidR="00EA31EA">
          <w:rPr>
            <w:noProof/>
          </w:rPr>
          <w:t>B</w:t>
        </w:r>
      </w:fldSimple>
      <w:r w:rsidR="00EA31EA">
        <w:noBreakHyphen/>
      </w:r>
      <w:fldSimple w:instr=" SEQ Table \* ARABIC \s 1 ">
        <w:r w:rsidR="00EA31EA">
          <w:rPr>
            <w:noProof/>
          </w:rPr>
          <w:t>3</w:t>
        </w:r>
      </w:fldSimple>
      <w:r w:rsidR="00CD6374">
        <w:t xml:space="preserve"> </w:t>
      </w:r>
      <w:r>
        <w:t>Task – Software Requirements Analysis</w:t>
      </w:r>
    </w:p>
    <w:p w:rsidR="00A51843" w:rsidRPr="00082F1A" w:rsidRDefault="00A51843" w:rsidP="0063691C">
      <w:pPr>
        <w:pStyle w:val="Heading4"/>
      </w:pPr>
      <w:bookmarkStart w:id="9" w:name="_Toc370083894"/>
      <w:r w:rsidRPr="00082F1A">
        <w:t>Creating Software Design Description</w:t>
      </w:r>
      <w:bookmarkEnd w:id="9"/>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 xml:space="preserve">Designing the libraries interface to communicate between operating system and simulation hardware based on actual requirements </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Architecture design, circuits diagram, board diagram, algorithms and design specification</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SDD document</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3.0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Completion of SRS</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 Choosing inappropriate algorithms and design patterns</w:t>
            </w:r>
          </w:p>
          <w:p w:rsidR="00A51843" w:rsidRPr="00BE7E56" w:rsidRDefault="00A51843" w:rsidP="002B2155">
            <w:pPr>
              <w:rPr>
                <w:szCs w:val="24"/>
              </w:rPr>
            </w:pPr>
            <w:r w:rsidRPr="00BE7E56">
              <w:rPr>
                <w:szCs w:val="24"/>
              </w:rPr>
              <w:t>- The hardware is hard to maintain</w:t>
            </w:r>
          </w:p>
          <w:p w:rsidR="00A51843" w:rsidRPr="00BE7E56" w:rsidRDefault="00A51843" w:rsidP="002B2155">
            <w:pPr>
              <w:rPr>
                <w:szCs w:val="24"/>
              </w:rPr>
            </w:pPr>
            <w:r w:rsidRPr="00BE7E56">
              <w:rPr>
                <w:szCs w:val="24"/>
              </w:rPr>
              <w:t>- Causing high coding efforts</w:t>
            </w:r>
          </w:p>
        </w:tc>
      </w:tr>
    </w:tbl>
    <w:p w:rsidR="00B91597" w:rsidRDefault="00B91597" w:rsidP="00B91597">
      <w:pPr>
        <w:pStyle w:val="Caption"/>
        <w:keepNext/>
        <w:jc w:val="center"/>
      </w:pPr>
      <w:r>
        <w:t xml:space="preserve">Table </w:t>
      </w:r>
      <w:fldSimple w:instr=" STYLEREF 1 \s ">
        <w:r w:rsidR="00EA31EA">
          <w:rPr>
            <w:noProof/>
          </w:rPr>
          <w:t>B</w:t>
        </w:r>
      </w:fldSimple>
      <w:r w:rsidR="00EA31EA">
        <w:noBreakHyphen/>
      </w:r>
      <w:fldSimple w:instr=" SEQ Table \* ARABIC \s 1 ">
        <w:r w:rsidR="00EA31EA">
          <w:rPr>
            <w:noProof/>
          </w:rPr>
          <w:t>4</w:t>
        </w:r>
      </w:fldSimple>
      <w:r w:rsidR="002B2155">
        <w:t xml:space="preserve"> </w:t>
      </w:r>
      <w:r>
        <w:t xml:space="preserve">Task – Creating Software Design Description </w:t>
      </w:r>
    </w:p>
    <w:p w:rsidR="00A51843" w:rsidRPr="00082F1A" w:rsidRDefault="00A51843" w:rsidP="0063691C">
      <w:pPr>
        <w:pStyle w:val="Heading4"/>
      </w:pPr>
      <w:bookmarkStart w:id="10" w:name="_Toc370083895"/>
      <w:r w:rsidRPr="00082F1A">
        <w:t>Coding</w:t>
      </w:r>
      <w:bookmarkEnd w:id="10"/>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Implementation phase</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Source code</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 xml:space="preserve">Source code is successfully loaded into chip </w:t>
            </w:r>
          </w:p>
          <w:p w:rsidR="00A51843" w:rsidRPr="00BE7E56" w:rsidRDefault="00A51843" w:rsidP="0097671E">
            <w:pPr>
              <w:rPr>
                <w:szCs w:val="24"/>
              </w:rPr>
            </w:pPr>
            <w:r w:rsidRPr="00BE7E56">
              <w:rPr>
                <w:szCs w:val="24"/>
              </w:rPr>
              <w:t>Executable program and source code in embedded system hardware and simulation hardware.</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8.5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lastRenderedPageBreak/>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Completion of SRS, SDD</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 Lack of experience in ES developing</w:t>
            </w:r>
          </w:p>
          <w:p w:rsidR="00A51843" w:rsidRPr="00BE7E56" w:rsidRDefault="00A51843" w:rsidP="0097671E">
            <w:pPr>
              <w:rPr>
                <w:szCs w:val="24"/>
              </w:rPr>
            </w:pPr>
            <w:r w:rsidRPr="00BE7E56">
              <w:rPr>
                <w:szCs w:val="24"/>
              </w:rPr>
              <w:t>- Hardware‘s limitations and errors</w:t>
            </w:r>
          </w:p>
          <w:p w:rsidR="00A51843" w:rsidRPr="00BE7E56" w:rsidRDefault="00A51843" w:rsidP="0097671E">
            <w:pPr>
              <w:rPr>
                <w:szCs w:val="24"/>
              </w:rPr>
            </w:pPr>
            <w:r w:rsidRPr="00BE7E56">
              <w:rPr>
                <w:szCs w:val="24"/>
              </w:rPr>
              <w:t>- Working without the lab</w:t>
            </w:r>
          </w:p>
          <w:p w:rsidR="00A51843" w:rsidRPr="00BE7E56" w:rsidRDefault="00A51843" w:rsidP="0097671E">
            <w:pPr>
              <w:rPr>
                <w:szCs w:val="24"/>
              </w:rPr>
            </w:pPr>
            <w:r w:rsidRPr="00BE7E56">
              <w:rPr>
                <w:szCs w:val="24"/>
              </w:rPr>
              <w:t>- Lack of knowledge to resolve the circuit ‘s errors</w:t>
            </w:r>
          </w:p>
        </w:tc>
      </w:tr>
    </w:tbl>
    <w:p w:rsidR="00B91597" w:rsidRDefault="00B91597" w:rsidP="00B91597">
      <w:pPr>
        <w:pStyle w:val="Caption"/>
        <w:keepNext/>
        <w:jc w:val="center"/>
      </w:pPr>
      <w:r>
        <w:t xml:space="preserve">Table </w:t>
      </w:r>
      <w:fldSimple w:instr=" STYLEREF 1 \s ">
        <w:r w:rsidR="00EA31EA">
          <w:rPr>
            <w:noProof/>
          </w:rPr>
          <w:t>B</w:t>
        </w:r>
      </w:fldSimple>
      <w:r w:rsidR="00EA31EA">
        <w:noBreakHyphen/>
      </w:r>
      <w:fldSimple w:instr=" SEQ Table \* ARABIC \s 1 ">
        <w:r w:rsidR="00EA31EA">
          <w:rPr>
            <w:noProof/>
          </w:rPr>
          <w:t>5</w:t>
        </w:r>
      </w:fldSimple>
      <w:r w:rsidR="0097671E">
        <w:t xml:space="preserve"> </w:t>
      </w:r>
      <w:r>
        <w:t>Task - Coding</w:t>
      </w:r>
    </w:p>
    <w:p w:rsidR="00A51843" w:rsidRPr="00082F1A" w:rsidRDefault="00A51843" w:rsidP="0063691C">
      <w:pPr>
        <w:pStyle w:val="Heading4"/>
      </w:pPr>
      <w:bookmarkStart w:id="11" w:name="_Toc370083896"/>
      <w:r w:rsidRPr="00082F1A">
        <w:t>Testing</w:t>
      </w:r>
      <w:bookmarkEnd w:id="11"/>
    </w:p>
    <w:tbl>
      <w:tblPr>
        <w:tblW w:w="0" w:type="auto"/>
        <w:tblInd w:w="235" w:type="dxa"/>
        <w:tblLayout w:type="fixed"/>
        <w:tblLook w:val="0000" w:firstRow="0" w:lastRow="0" w:firstColumn="0" w:lastColumn="0" w:noHBand="0" w:noVBand="0"/>
      </w:tblPr>
      <w:tblGrid>
        <w:gridCol w:w="2198"/>
        <w:gridCol w:w="6330"/>
      </w:tblGrid>
      <w:tr w:rsidR="00A51843" w:rsidRPr="00BE7E56" w:rsidTr="00A51843">
        <w:trPr>
          <w:trHeight w:val="492"/>
        </w:trPr>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Creating test case and execute test</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Test plan, test case document, test report, all tested modules and tested system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Test plan, test report</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2.2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Completion of SRS, SDD, coding</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Lack of professional testers in team</w:t>
            </w:r>
          </w:p>
          <w:p w:rsidR="00A51843" w:rsidRPr="00BE7E56" w:rsidRDefault="00A51843" w:rsidP="00453C67">
            <w:pPr>
              <w:rPr>
                <w:szCs w:val="24"/>
              </w:rPr>
            </w:pPr>
            <w:r w:rsidRPr="00BE7E56">
              <w:rPr>
                <w:szCs w:val="24"/>
              </w:rPr>
              <w:t>Unit test may not be performed thoroughly causing spending many efforts in system test phase.</w:t>
            </w:r>
          </w:p>
          <w:p w:rsidR="00A51843" w:rsidRPr="00BE7E56" w:rsidRDefault="00A51843" w:rsidP="00453C67">
            <w:pPr>
              <w:rPr>
                <w:szCs w:val="24"/>
              </w:rPr>
            </w:pPr>
            <w:r w:rsidRPr="00BE7E56">
              <w:rPr>
                <w:szCs w:val="24"/>
              </w:rPr>
              <w:t>- Hardware ‘s limitations and errors</w:t>
            </w:r>
          </w:p>
          <w:p w:rsidR="00A51843" w:rsidRPr="00BE7E56" w:rsidRDefault="00A51843" w:rsidP="00453C67">
            <w:pPr>
              <w:rPr>
                <w:szCs w:val="24"/>
              </w:rPr>
            </w:pPr>
            <w:r w:rsidRPr="00BE7E56">
              <w:rPr>
                <w:szCs w:val="24"/>
              </w:rPr>
              <w:t>- ES testing is different with IS testing</w:t>
            </w:r>
          </w:p>
        </w:tc>
      </w:tr>
    </w:tbl>
    <w:p w:rsidR="00453C67" w:rsidRDefault="00B91597" w:rsidP="00453C67">
      <w:pPr>
        <w:pStyle w:val="Caption"/>
        <w:keepNext/>
        <w:jc w:val="center"/>
      </w:pPr>
      <w:r>
        <w:t xml:space="preserve">Table </w:t>
      </w:r>
      <w:fldSimple w:instr=" STYLEREF 1 \s ">
        <w:r w:rsidR="00EA31EA">
          <w:rPr>
            <w:noProof/>
          </w:rPr>
          <w:t>B</w:t>
        </w:r>
      </w:fldSimple>
      <w:r w:rsidR="00EA31EA">
        <w:noBreakHyphen/>
      </w:r>
      <w:fldSimple w:instr=" SEQ Table \* ARABIC \s 1 ">
        <w:r w:rsidR="00EA31EA">
          <w:rPr>
            <w:noProof/>
          </w:rPr>
          <w:t>6</w:t>
        </w:r>
      </w:fldSimple>
      <w:r w:rsidR="00453C67">
        <w:t xml:space="preserve"> Task – Testing</w:t>
      </w:r>
    </w:p>
    <w:p w:rsidR="00A51843" w:rsidRPr="00082F1A" w:rsidRDefault="00A47222" w:rsidP="00453C67">
      <w:pPr>
        <w:pStyle w:val="Heading4"/>
      </w:pPr>
      <w:r>
        <w:t>Deployment</w:t>
      </w:r>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 xml:space="preserve">Deploying system include : a mobile robot navigation </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Software packages, user manual</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Software packages, user manual</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0.3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Completion of all other tasks</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lastRenderedPageBreak/>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 Hardware’s errors</w:t>
            </w:r>
          </w:p>
        </w:tc>
      </w:tr>
    </w:tbl>
    <w:p w:rsidR="00A51843" w:rsidRPr="00B91597" w:rsidRDefault="00B91597" w:rsidP="00B91597">
      <w:pPr>
        <w:pStyle w:val="Caption"/>
        <w:keepNext/>
        <w:jc w:val="center"/>
      </w:pPr>
      <w:r>
        <w:t xml:space="preserve">Table </w:t>
      </w:r>
      <w:fldSimple w:instr=" STYLEREF 1 \s ">
        <w:r w:rsidR="00EA31EA">
          <w:rPr>
            <w:noProof/>
          </w:rPr>
          <w:t>B</w:t>
        </w:r>
      </w:fldSimple>
      <w:r w:rsidR="00EA31EA">
        <w:noBreakHyphen/>
      </w:r>
      <w:fldSimple w:instr=" SEQ Table \* ARABIC \s 1 ">
        <w:r w:rsidR="00EA31EA">
          <w:rPr>
            <w:noProof/>
          </w:rPr>
          <w:t>7</w:t>
        </w:r>
      </w:fldSimple>
      <w:r w:rsidR="00CD6374">
        <w:t xml:space="preserve"> </w:t>
      </w:r>
      <w:r>
        <w:t>Task - Deployment</w:t>
      </w:r>
    </w:p>
    <w:p w:rsidR="00A51843" w:rsidRPr="00082F1A" w:rsidRDefault="00A51843" w:rsidP="005A0053">
      <w:pPr>
        <w:pStyle w:val="Heading3"/>
      </w:pPr>
      <w:bookmarkStart w:id="12" w:name="_Toc370083898"/>
      <w:r w:rsidRPr="00082F1A">
        <w:t>D</w:t>
      </w:r>
      <w:bookmarkEnd w:id="12"/>
      <w:r>
        <w:t>ocume</w:t>
      </w:r>
      <w:r w:rsidR="00B91597">
        <w:t>n</w:t>
      </w:r>
      <w:r>
        <w:t>tation</w:t>
      </w:r>
    </w:p>
    <w:p w:rsidR="00A51843" w:rsidRPr="00082F1A" w:rsidRDefault="00A51843" w:rsidP="00915995">
      <w:pPr>
        <w:rPr>
          <w:sz w:val="20"/>
          <w:szCs w:val="20"/>
        </w:rPr>
      </w:pPr>
      <w:r w:rsidRPr="00082F1A">
        <w:t>As a SE, I expect to have all related documents to be delivered on time. Those documents are separated into 6 reports, include:</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1"/>
        <w:gridCol w:w="7394"/>
        <w:gridCol w:w="1466"/>
      </w:tblGrid>
      <w:tr w:rsidR="00A51843" w:rsidRPr="00667ED9" w:rsidTr="00667ED9">
        <w:trPr>
          <w:trHeight w:val="300"/>
          <w:jc w:val="center"/>
        </w:trPr>
        <w:tc>
          <w:tcPr>
            <w:tcW w:w="991" w:type="dxa"/>
            <w:shd w:val="clear" w:color="auto" w:fill="F2DBDB" w:themeFill="accent2" w:themeFillTint="33"/>
            <w:vAlign w:val="center"/>
          </w:tcPr>
          <w:p w:rsidR="00A51843" w:rsidRPr="009E4295" w:rsidRDefault="00A51843" w:rsidP="00667ED9">
            <w:pPr>
              <w:rPr>
                <w:b/>
                <w:szCs w:val="24"/>
              </w:rPr>
            </w:pPr>
            <w:r w:rsidRPr="009E4295">
              <w:rPr>
                <w:b/>
                <w:szCs w:val="24"/>
              </w:rPr>
              <w:t>REPORT NO.</w:t>
            </w:r>
          </w:p>
        </w:tc>
        <w:tc>
          <w:tcPr>
            <w:tcW w:w="7394" w:type="dxa"/>
            <w:shd w:val="clear" w:color="auto" w:fill="F2DBDB" w:themeFill="accent2" w:themeFillTint="33"/>
            <w:vAlign w:val="center"/>
          </w:tcPr>
          <w:p w:rsidR="00A51843" w:rsidRPr="009E4295" w:rsidRDefault="00A51843" w:rsidP="00667ED9">
            <w:pPr>
              <w:rPr>
                <w:b/>
                <w:szCs w:val="24"/>
              </w:rPr>
            </w:pPr>
            <w:r w:rsidRPr="009E4295">
              <w:rPr>
                <w:b/>
                <w:szCs w:val="24"/>
              </w:rPr>
              <w:t>DESCRIPTION</w:t>
            </w:r>
          </w:p>
        </w:tc>
        <w:tc>
          <w:tcPr>
            <w:tcW w:w="1466" w:type="dxa"/>
            <w:shd w:val="clear" w:color="auto" w:fill="F2DBDB" w:themeFill="accent2" w:themeFillTint="33"/>
            <w:vAlign w:val="center"/>
          </w:tcPr>
          <w:p w:rsidR="00A51843" w:rsidRPr="009E4295" w:rsidRDefault="00A51843" w:rsidP="00667ED9">
            <w:pPr>
              <w:rPr>
                <w:b/>
                <w:szCs w:val="24"/>
              </w:rPr>
            </w:pPr>
            <w:r w:rsidRPr="009E4295">
              <w:rPr>
                <w:b/>
                <w:szCs w:val="24"/>
              </w:rPr>
              <w:t>DELIVERY DATE</w:t>
            </w:r>
          </w:p>
        </w:tc>
      </w:tr>
      <w:tr w:rsidR="00A51843" w:rsidRPr="00667ED9" w:rsidTr="00667ED9">
        <w:trPr>
          <w:trHeight w:val="300"/>
          <w:jc w:val="center"/>
        </w:trPr>
        <w:tc>
          <w:tcPr>
            <w:tcW w:w="991" w:type="dxa"/>
            <w:shd w:val="clear" w:color="auto" w:fill="FFFFFF"/>
            <w:vAlign w:val="center"/>
          </w:tcPr>
          <w:p w:rsidR="00A51843" w:rsidRPr="00667ED9" w:rsidRDefault="00A51843" w:rsidP="00667ED9">
            <w:pPr>
              <w:rPr>
                <w:color w:val="000000"/>
                <w:szCs w:val="24"/>
              </w:rPr>
            </w:pPr>
            <w:r w:rsidRPr="00667ED9">
              <w:rPr>
                <w:color w:val="000000"/>
                <w:szCs w:val="24"/>
              </w:rPr>
              <w:t>1</w:t>
            </w: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Introduction</w:t>
            </w:r>
          </w:p>
        </w:tc>
        <w:tc>
          <w:tcPr>
            <w:tcW w:w="1466" w:type="dxa"/>
            <w:shd w:val="clear" w:color="auto" w:fill="FFFFFF"/>
            <w:vAlign w:val="center"/>
          </w:tcPr>
          <w:p w:rsidR="00A51843" w:rsidRPr="00667ED9" w:rsidRDefault="00A51843" w:rsidP="00667ED9">
            <w:pPr>
              <w:rPr>
                <w:szCs w:val="24"/>
              </w:rPr>
            </w:pPr>
            <w:r w:rsidRPr="00667ED9">
              <w:rPr>
                <w:color w:val="000000"/>
                <w:szCs w:val="24"/>
              </w:rPr>
              <w:t>2014.01.16</w:t>
            </w:r>
          </w:p>
        </w:tc>
      </w:tr>
      <w:tr w:rsidR="00A51843" w:rsidRPr="00667ED9" w:rsidTr="00667ED9">
        <w:trPr>
          <w:trHeight w:val="300"/>
          <w:jc w:val="center"/>
        </w:trPr>
        <w:tc>
          <w:tcPr>
            <w:tcW w:w="991" w:type="dxa"/>
            <w:vMerge w:val="restart"/>
            <w:shd w:val="clear" w:color="auto" w:fill="FFFFFF"/>
            <w:vAlign w:val="center"/>
          </w:tcPr>
          <w:p w:rsidR="00A51843" w:rsidRPr="00667ED9" w:rsidRDefault="00A51843" w:rsidP="00667ED9">
            <w:pPr>
              <w:rPr>
                <w:color w:val="000000"/>
                <w:szCs w:val="24"/>
              </w:rPr>
            </w:pPr>
            <w:r w:rsidRPr="00667ED9">
              <w:rPr>
                <w:color w:val="000000"/>
                <w:szCs w:val="24"/>
              </w:rPr>
              <w:t>2</w:t>
            </w: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Software Project Management Plan (SPM)</w:t>
            </w:r>
          </w:p>
        </w:tc>
        <w:tc>
          <w:tcPr>
            <w:tcW w:w="1466" w:type="dxa"/>
            <w:tcBorders>
              <w:bottom w:val="nil"/>
            </w:tcBorders>
            <w:shd w:val="clear" w:color="auto" w:fill="FFFFFF"/>
            <w:vAlign w:val="center"/>
          </w:tcPr>
          <w:p w:rsidR="00A51843" w:rsidRPr="00667ED9" w:rsidRDefault="00A51843" w:rsidP="00667ED9">
            <w:pPr>
              <w:rPr>
                <w:szCs w:val="24"/>
              </w:rPr>
            </w:pPr>
            <w:r w:rsidRPr="00667ED9">
              <w:rPr>
                <w:color w:val="000000"/>
                <w:szCs w:val="24"/>
              </w:rPr>
              <w:t>2014.01.24</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Problem Definition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Project organization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Project management plan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Coding convention</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val="restart"/>
            <w:shd w:val="clear" w:color="auto" w:fill="FFFFFF"/>
            <w:vAlign w:val="center"/>
          </w:tcPr>
          <w:p w:rsidR="00A51843" w:rsidRPr="00667ED9" w:rsidRDefault="00A51843" w:rsidP="00667ED9">
            <w:pPr>
              <w:rPr>
                <w:szCs w:val="24"/>
              </w:rPr>
            </w:pPr>
            <w:r w:rsidRPr="00667ED9">
              <w:rPr>
                <w:szCs w:val="24"/>
              </w:rPr>
              <w:t>3</w:t>
            </w:r>
          </w:p>
        </w:tc>
        <w:tc>
          <w:tcPr>
            <w:tcW w:w="7394" w:type="dxa"/>
            <w:shd w:val="clear" w:color="auto" w:fill="FFFFFF"/>
            <w:vAlign w:val="center"/>
          </w:tcPr>
          <w:p w:rsidR="00A51843" w:rsidRPr="00667ED9" w:rsidRDefault="00A51843" w:rsidP="00667ED9">
            <w:pPr>
              <w:rPr>
                <w:szCs w:val="24"/>
              </w:rPr>
            </w:pPr>
            <w:r w:rsidRPr="00667ED9">
              <w:rPr>
                <w:szCs w:val="24"/>
              </w:rPr>
              <w:t>Software Requirements Specifications (SRS)</w:t>
            </w:r>
          </w:p>
        </w:tc>
        <w:tc>
          <w:tcPr>
            <w:tcW w:w="1466" w:type="dxa"/>
            <w:tcBorders>
              <w:bottom w:val="nil"/>
            </w:tcBorders>
            <w:shd w:val="clear" w:color="auto" w:fill="FFFFFF"/>
            <w:vAlign w:val="center"/>
          </w:tcPr>
          <w:p w:rsidR="00A51843" w:rsidRPr="00667ED9" w:rsidRDefault="00A51843" w:rsidP="00667ED9">
            <w:pPr>
              <w:rPr>
                <w:szCs w:val="24"/>
              </w:rPr>
            </w:pPr>
            <w:r w:rsidRPr="00667ED9">
              <w:rPr>
                <w:color w:val="000000"/>
                <w:szCs w:val="24"/>
              </w:rPr>
              <w:t>2014.02</w:t>
            </w:r>
            <w:r w:rsidRPr="00667ED9">
              <w:rPr>
                <w:szCs w:val="24"/>
              </w:rPr>
              <w:t>.05</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User Requirement Specification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 xml:space="preserve">System Requirement Specification (Specific Requirements) </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External Interface Requirements</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System Features</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Use Case Diagram &amp; Use Case Specification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tcBorders>
              <w:bottom w:val="single" w:sz="4" w:space="0" w:color="auto"/>
            </w:tcBorders>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Software System Attributes</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val="restart"/>
            <w:tcBorders>
              <w:bottom w:val="nil"/>
            </w:tcBorders>
            <w:shd w:val="clear" w:color="auto" w:fill="FFFFFF"/>
            <w:vAlign w:val="center"/>
          </w:tcPr>
          <w:p w:rsidR="00A51843" w:rsidRPr="00667ED9" w:rsidRDefault="00A51843" w:rsidP="00667ED9">
            <w:pPr>
              <w:rPr>
                <w:color w:val="000000"/>
                <w:szCs w:val="24"/>
              </w:rPr>
            </w:pPr>
            <w:r w:rsidRPr="00667ED9">
              <w:rPr>
                <w:color w:val="000000"/>
                <w:szCs w:val="24"/>
              </w:rPr>
              <w:t>4</w:t>
            </w:r>
          </w:p>
        </w:tc>
        <w:tc>
          <w:tcPr>
            <w:tcW w:w="7394" w:type="dxa"/>
            <w:shd w:val="clear" w:color="auto" w:fill="FFFFFF"/>
            <w:vAlign w:val="center"/>
          </w:tcPr>
          <w:p w:rsidR="00A51843" w:rsidRPr="00667ED9" w:rsidRDefault="00A51843" w:rsidP="00667ED9">
            <w:pPr>
              <w:rPr>
                <w:szCs w:val="24"/>
              </w:rPr>
            </w:pPr>
            <w:r w:rsidRPr="00667ED9">
              <w:rPr>
                <w:color w:val="000000"/>
                <w:szCs w:val="24"/>
              </w:rPr>
              <w:t>Software Design Description (SDD)</w:t>
            </w:r>
          </w:p>
        </w:tc>
        <w:tc>
          <w:tcPr>
            <w:tcW w:w="1466" w:type="dxa"/>
            <w:tcBorders>
              <w:bottom w:val="nil"/>
            </w:tcBorders>
            <w:shd w:val="clear" w:color="auto" w:fill="FFFFFF"/>
            <w:vAlign w:val="center"/>
          </w:tcPr>
          <w:p w:rsidR="00A51843" w:rsidRPr="00667ED9" w:rsidRDefault="00A51843" w:rsidP="00667ED9">
            <w:pPr>
              <w:rPr>
                <w:szCs w:val="24"/>
              </w:rPr>
            </w:pP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Design Overview</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System Architectural Design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Component Diagram</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tcBorders>
              <w:bottom w:val="single" w:sz="4" w:space="0" w:color="auto"/>
            </w:tcBorders>
            <w:shd w:val="clear" w:color="auto" w:fill="FFFFFF"/>
            <w:vAlign w:val="center"/>
          </w:tcPr>
          <w:p w:rsidR="00A51843" w:rsidRPr="00667ED9" w:rsidRDefault="00A51843" w:rsidP="00667ED9">
            <w:pPr>
              <w:rPr>
                <w:color w:val="000000"/>
                <w:szCs w:val="24"/>
              </w:rPr>
            </w:pPr>
            <w:r w:rsidRPr="00667ED9">
              <w:rPr>
                <w:color w:val="000000"/>
                <w:szCs w:val="24"/>
              </w:rPr>
              <w:t>Detailed Description of Components</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tcBorders>
              <w:bottom w:val="nil"/>
            </w:tcBorders>
            <w:shd w:val="clear" w:color="auto" w:fill="FFFFFF"/>
            <w:vAlign w:val="center"/>
          </w:tcPr>
          <w:p w:rsidR="00A51843" w:rsidRPr="00667ED9" w:rsidRDefault="00A51843" w:rsidP="00667ED9">
            <w:pPr>
              <w:rPr>
                <w:color w:val="000000"/>
                <w:szCs w:val="24"/>
              </w:rPr>
            </w:pPr>
            <w:r w:rsidRPr="00667ED9">
              <w:rPr>
                <w:color w:val="000000"/>
                <w:szCs w:val="24"/>
              </w:rPr>
              <w:t>Sequence Diagram</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tcBorders>
              <w:top w:val="nil"/>
            </w:tcBorders>
            <w:shd w:val="clear" w:color="auto" w:fill="FFFFFF"/>
            <w:vAlign w:val="center"/>
          </w:tcPr>
          <w:p w:rsidR="00A51843" w:rsidRPr="00667ED9" w:rsidRDefault="00A51843" w:rsidP="00667ED9">
            <w:pPr>
              <w:rPr>
                <w:color w:val="000000"/>
                <w:szCs w:val="24"/>
              </w:rPr>
            </w:pPr>
            <w:r w:rsidRPr="00667ED9">
              <w:rPr>
                <w:color w:val="000000"/>
                <w:szCs w:val="24"/>
              </w:rPr>
              <w:t>User Interface Design</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val="restart"/>
            <w:tcBorders>
              <w:top w:val="nil"/>
            </w:tcBorders>
            <w:shd w:val="clear" w:color="auto" w:fill="FFFFFF"/>
            <w:vAlign w:val="center"/>
          </w:tcPr>
          <w:p w:rsidR="00A51843" w:rsidRPr="00667ED9" w:rsidRDefault="00A51843" w:rsidP="00667ED9">
            <w:pPr>
              <w:rPr>
                <w:color w:val="000000"/>
                <w:szCs w:val="24"/>
              </w:rPr>
            </w:pPr>
            <w:r w:rsidRPr="00667ED9">
              <w:rPr>
                <w:color w:val="000000"/>
                <w:szCs w:val="24"/>
              </w:rPr>
              <w:t>5</w:t>
            </w:r>
          </w:p>
        </w:tc>
        <w:tc>
          <w:tcPr>
            <w:tcW w:w="7394" w:type="dxa"/>
            <w:shd w:val="clear" w:color="auto" w:fill="FFFFFF"/>
            <w:vAlign w:val="center"/>
          </w:tcPr>
          <w:p w:rsidR="00A51843" w:rsidRPr="00667ED9" w:rsidRDefault="00A51843" w:rsidP="00667ED9">
            <w:pPr>
              <w:rPr>
                <w:szCs w:val="24"/>
              </w:rPr>
            </w:pPr>
            <w:r w:rsidRPr="00667ED9">
              <w:rPr>
                <w:color w:val="000000"/>
                <w:szCs w:val="24"/>
              </w:rPr>
              <w:t>Software Test Documentation (STD)</w:t>
            </w:r>
          </w:p>
        </w:tc>
        <w:tc>
          <w:tcPr>
            <w:tcW w:w="1466" w:type="dxa"/>
            <w:tcBorders>
              <w:bottom w:val="nil"/>
            </w:tcBorders>
            <w:shd w:val="clear" w:color="auto" w:fill="FFFFFF"/>
            <w:vAlign w:val="center"/>
          </w:tcPr>
          <w:p w:rsidR="00A51843" w:rsidRPr="00667ED9" w:rsidRDefault="00A51843" w:rsidP="00667ED9">
            <w:pPr>
              <w:rPr>
                <w:szCs w:val="24"/>
              </w:rPr>
            </w:pP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Test Plan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Test Cases</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Checklists</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val="restart"/>
            <w:shd w:val="clear" w:color="auto" w:fill="FFFFFF"/>
            <w:vAlign w:val="center"/>
          </w:tcPr>
          <w:p w:rsidR="00A51843" w:rsidRPr="00667ED9" w:rsidRDefault="00A51843" w:rsidP="00667ED9">
            <w:pPr>
              <w:rPr>
                <w:color w:val="000000"/>
                <w:szCs w:val="24"/>
              </w:rPr>
            </w:pPr>
            <w:r w:rsidRPr="00667ED9">
              <w:rPr>
                <w:color w:val="000000"/>
                <w:szCs w:val="24"/>
              </w:rPr>
              <w:t>6</w:t>
            </w:r>
          </w:p>
        </w:tc>
        <w:tc>
          <w:tcPr>
            <w:tcW w:w="7394" w:type="dxa"/>
            <w:shd w:val="clear" w:color="auto" w:fill="FFFFFF"/>
            <w:vAlign w:val="center"/>
          </w:tcPr>
          <w:p w:rsidR="00A51843" w:rsidRPr="00667ED9" w:rsidRDefault="00A51843" w:rsidP="00667ED9">
            <w:pPr>
              <w:rPr>
                <w:szCs w:val="24"/>
              </w:rPr>
            </w:pPr>
            <w:r w:rsidRPr="00667ED9">
              <w:rPr>
                <w:color w:val="000000"/>
                <w:szCs w:val="24"/>
              </w:rPr>
              <w:t>Software User’s Manual (SUM)</w:t>
            </w:r>
          </w:p>
        </w:tc>
        <w:tc>
          <w:tcPr>
            <w:tcW w:w="1466" w:type="dxa"/>
            <w:tcBorders>
              <w:bottom w:val="nil"/>
            </w:tcBorders>
            <w:shd w:val="clear" w:color="auto" w:fill="FFFFFF"/>
            <w:vAlign w:val="center"/>
          </w:tcPr>
          <w:p w:rsidR="00A51843" w:rsidRPr="00667ED9" w:rsidRDefault="00A51843" w:rsidP="00667ED9">
            <w:pPr>
              <w:rPr>
                <w:szCs w:val="24"/>
              </w:rPr>
            </w:pP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Installation Guide</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User’s Guide</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val="restart"/>
            <w:shd w:val="clear" w:color="auto" w:fill="FFFFFF"/>
            <w:vAlign w:val="center"/>
          </w:tcPr>
          <w:p w:rsidR="00A51843" w:rsidRPr="00667ED9" w:rsidRDefault="00A51843" w:rsidP="00667ED9">
            <w:pPr>
              <w:rPr>
                <w:color w:val="000000"/>
                <w:szCs w:val="24"/>
              </w:rPr>
            </w:pPr>
            <w:r w:rsidRPr="00667ED9">
              <w:rPr>
                <w:color w:val="000000"/>
                <w:szCs w:val="24"/>
              </w:rPr>
              <w:t>FINAL</w:t>
            </w:r>
          </w:p>
        </w:tc>
        <w:tc>
          <w:tcPr>
            <w:tcW w:w="7394" w:type="dxa"/>
            <w:shd w:val="clear" w:color="auto" w:fill="FFFFFF"/>
            <w:vAlign w:val="center"/>
          </w:tcPr>
          <w:p w:rsidR="00A51843" w:rsidRPr="00667ED9" w:rsidRDefault="00A51843" w:rsidP="00667ED9">
            <w:pPr>
              <w:rPr>
                <w:szCs w:val="24"/>
              </w:rPr>
            </w:pPr>
            <w:r w:rsidRPr="00667ED9">
              <w:rPr>
                <w:color w:val="000000"/>
                <w:szCs w:val="24"/>
              </w:rPr>
              <w:t>Completed version of Report No.1 to Report No.6 – Soft copy</w:t>
            </w:r>
          </w:p>
        </w:tc>
        <w:tc>
          <w:tcPr>
            <w:tcW w:w="1466" w:type="dxa"/>
            <w:tcBorders>
              <w:bottom w:val="nil"/>
            </w:tcBorders>
            <w:shd w:val="clear" w:color="auto" w:fill="FFFFFF"/>
            <w:vAlign w:val="center"/>
          </w:tcPr>
          <w:p w:rsidR="00A51843" w:rsidRPr="00667ED9" w:rsidRDefault="00A51843" w:rsidP="00667ED9">
            <w:pPr>
              <w:rPr>
                <w:szCs w:val="24"/>
              </w:rPr>
            </w:pP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Completed version of Report No.1 to Report No.6 – Hard copy</w:t>
            </w:r>
          </w:p>
        </w:tc>
        <w:tc>
          <w:tcPr>
            <w:tcW w:w="1466" w:type="dxa"/>
            <w:tcBorders>
              <w:top w:val="nil"/>
            </w:tcBorders>
            <w:shd w:val="clear" w:color="auto" w:fill="FFFFFF"/>
            <w:vAlign w:val="center"/>
          </w:tcPr>
          <w:p w:rsidR="00A51843" w:rsidRPr="00667ED9" w:rsidRDefault="00A51843" w:rsidP="001F276D">
            <w:pPr>
              <w:keepNext/>
              <w:rPr>
                <w:szCs w:val="24"/>
              </w:rPr>
            </w:pPr>
            <w:r w:rsidRPr="00667ED9">
              <w:rPr>
                <w:color w:val="000000"/>
                <w:szCs w:val="24"/>
              </w:rPr>
              <w:t> </w:t>
            </w:r>
          </w:p>
        </w:tc>
      </w:tr>
    </w:tbl>
    <w:p w:rsidR="001F276D" w:rsidRDefault="001F276D" w:rsidP="001F276D">
      <w:pPr>
        <w:pStyle w:val="Caption"/>
        <w:jc w:val="center"/>
      </w:pPr>
      <w:r>
        <w:t xml:space="preserve">Table </w:t>
      </w:r>
      <w:fldSimple w:instr=" STYLEREF 1 \s ">
        <w:r w:rsidR="00EA31EA">
          <w:rPr>
            <w:noProof/>
          </w:rPr>
          <w:t>B</w:t>
        </w:r>
      </w:fldSimple>
      <w:r w:rsidR="00EA31EA">
        <w:noBreakHyphen/>
      </w:r>
      <w:fldSimple w:instr=" SEQ Table \* ARABIC \s 1 ">
        <w:r w:rsidR="00EA31EA">
          <w:rPr>
            <w:noProof/>
          </w:rPr>
          <w:t>8</w:t>
        </w:r>
      </w:fldSimple>
      <w:r>
        <w:t xml:space="preserve"> Report schedule</w:t>
      </w:r>
    </w:p>
    <w:p w:rsidR="001F276D" w:rsidRDefault="001F276D" w:rsidP="001F276D">
      <w:pPr>
        <w:pStyle w:val="Heading3"/>
      </w:pPr>
      <w:r>
        <w:t>Implementation</w:t>
      </w:r>
    </w:p>
    <w:p w:rsidR="001F276D" w:rsidRDefault="001F276D" w:rsidP="009E4295">
      <w:pPr>
        <w:jc w:val="both"/>
      </w:pPr>
      <w:r>
        <w:t>As Product Owner, I expect to have the CDs contain all source code and deployable mobile robot navigation and target tracking system at the end of project</w:t>
      </w:r>
    </w:p>
    <w:p w:rsidR="001F276D" w:rsidRDefault="001F276D" w:rsidP="009E4295">
      <w:pPr>
        <w:jc w:val="both"/>
      </w:pPr>
      <w:r>
        <w:t>Application must be developed and tested completely. Those feature need to be implemented</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1"/>
        <w:gridCol w:w="7394"/>
        <w:gridCol w:w="1466"/>
      </w:tblGrid>
      <w:tr w:rsidR="001F276D" w:rsidRPr="001F276D" w:rsidTr="00757BF4">
        <w:trPr>
          <w:trHeight w:val="300"/>
          <w:jc w:val="center"/>
        </w:trPr>
        <w:tc>
          <w:tcPr>
            <w:tcW w:w="991" w:type="dxa"/>
            <w:shd w:val="clear" w:color="auto" w:fill="F2DBDB" w:themeFill="accent2" w:themeFillTint="33"/>
            <w:vAlign w:val="center"/>
          </w:tcPr>
          <w:p w:rsidR="001F276D" w:rsidRPr="009E4295" w:rsidRDefault="001F276D" w:rsidP="001F276D">
            <w:pPr>
              <w:rPr>
                <w:b/>
                <w:szCs w:val="24"/>
              </w:rPr>
            </w:pPr>
            <w:r w:rsidRPr="009E4295">
              <w:rPr>
                <w:b/>
                <w:szCs w:val="24"/>
              </w:rPr>
              <w:t>MODULE</w:t>
            </w:r>
          </w:p>
        </w:tc>
        <w:tc>
          <w:tcPr>
            <w:tcW w:w="7394" w:type="dxa"/>
            <w:shd w:val="clear" w:color="auto" w:fill="F2DBDB" w:themeFill="accent2" w:themeFillTint="33"/>
            <w:vAlign w:val="center"/>
          </w:tcPr>
          <w:p w:rsidR="001F276D" w:rsidRPr="009E4295" w:rsidRDefault="001F276D" w:rsidP="001F276D">
            <w:pPr>
              <w:rPr>
                <w:b/>
                <w:szCs w:val="24"/>
              </w:rPr>
            </w:pPr>
            <w:r w:rsidRPr="009E4295">
              <w:rPr>
                <w:b/>
                <w:szCs w:val="24"/>
              </w:rPr>
              <w:t>DESCRIPTION</w:t>
            </w:r>
          </w:p>
        </w:tc>
        <w:tc>
          <w:tcPr>
            <w:tcW w:w="1466" w:type="dxa"/>
            <w:shd w:val="clear" w:color="auto" w:fill="F2DBDB" w:themeFill="accent2" w:themeFillTint="33"/>
            <w:vAlign w:val="center"/>
          </w:tcPr>
          <w:p w:rsidR="001F276D" w:rsidRPr="001F276D" w:rsidRDefault="001F276D" w:rsidP="001F276D">
            <w:pPr>
              <w:rPr>
                <w:szCs w:val="24"/>
              </w:rPr>
            </w:pPr>
            <w:r w:rsidRPr="009E4295">
              <w:rPr>
                <w:b/>
                <w:szCs w:val="24"/>
              </w:rPr>
              <w:t>DELIVERY</w:t>
            </w:r>
            <w:r w:rsidRPr="001F276D">
              <w:rPr>
                <w:szCs w:val="24"/>
              </w:rPr>
              <w:t xml:space="preserve"> </w:t>
            </w:r>
            <w:r w:rsidRPr="009E4295">
              <w:rPr>
                <w:b/>
                <w:szCs w:val="24"/>
              </w:rPr>
              <w:t>DATE</w:t>
            </w:r>
          </w:p>
        </w:tc>
      </w:tr>
      <w:tr w:rsidR="001F276D" w:rsidRPr="001F276D" w:rsidTr="00757BF4">
        <w:trPr>
          <w:trHeight w:val="300"/>
          <w:jc w:val="center"/>
        </w:trPr>
        <w:tc>
          <w:tcPr>
            <w:tcW w:w="991" w:type="dxa"/>
            <w:shd w:val="clear" w:color="auto" w:fill="FFFFFF"/>
            <w:vAlign w:val="center"/>
          </w:tcPr>
          <w:p w:rsidR="001F276D" w:rsidRPr="001F276D" w:rsidRDefault="001F276D" w:rsidP="001F276D">
            <w:pPr>
              <w:rPr>
                <w:color w:val="000000"/>
                <w:szCs w:val="24"/>
              </w:rPr>
            </w:pPr>
            <w:r w:rsidRPr="001F276D">
              <w:rPr>
                <w:color w:val="000000"/>
                <w:szCs w:val="24"/>
              </w:rPr>
              <w:t>0</w:t>
            </w: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Built on Simulation hardware</w:t>
            </w:r>
          </w:p>
        </w:tc>
        <w:tc>
          <w:tcPr>
            <w:tcW w:w="1466" w:type="dxa"/>
            <w:tcBorders>
              <w:bottom w:val="single" w:sz="4" w:space="0" w:color="auto"/>
            </w:tcBorders>
            <w:shd w:val="clear" w:color="auto" w:fill="FFFFFF"/>
            <w:vAlign w:val="center"/>
          </w:tcPr>
          <w:p w:rsidR="001F276D" w:rsidRPr="001F276D" w:rsidRDefault="001F276D" w:rsidP="001F276D">
            <w:pPr>
              <w:rPr>
                <w:color w:val="000000"/>
                <w:szCs w:val="24"/>
              </w:rPr>
            </w:pPr>
          </w:p>
        </w:tc>
      </w:tr>
      <w:tr w:rsidR="001F276D" w:rsidRPr="001F276D" w:rsidTr="00757BF4">
        <w:trPr>
          <w:trHeight w:val="300"/>
          <w:jc w:val="center"/>
        </w:trPr>
        <w:tc>
          <w:tcPr>
            <w:tcW w:w="991" w:type="dxa"/>
            <w:vMerge w:val="restart"/>
            <w:shd w:val="clear" w:color="auto" w:fill="FFFFFF"/>
            <w:vAlign w:val="center"/>
          </w:tcPr>
          <w:p w:rsidR="001F276D" w:rsidRPr="001F276D" w:rsidRDefault="001F276D" w:rsidP="001F276D">
            <w:pPr>
              <w:rPr>
                <w:color w:val="000000"/>
                <w:szCs w:val="24"/>
              </w:rPr>
            </w:pPr>
            <w:r w:rsidRPr="001F276D">
              <w:rPr>
                <w:color w:val="000000"/>
                <w:szCs w:val="24"/>
              </w:rPr>
              <w:t>1</w:t>
            </w: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Design board &amp; Write controller Code</w:t>
            </w:r>
          </w:p>
        </w:tc>
        <w:tc>
          <w:tcPr>
            <w:tcW w:w="1466" w:type="dxa"/>
            <w:tcBorders>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757BF4">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Control Hardware</w:t>
            </w:r>
          </w:p>
        </w:tc>
        <w:tc>
          <w:tcPr>
            <w:tcW w:w="1466" w:type="dxa"/>
            <w:tcBorders>
              <w:top w:val="nil"/>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757BF4">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Get sensors value</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757BF4">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Get Feedback from sensors</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757BF4">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Create Spec message definition</w:t>
            </w:r>
          </w:p>
        </w:tc>
        <w:tc>
          <w:tcPr>
            <w:tcW w:w="1466" w:type="dxa"/>
            <w:tcBorders>
              <w:top w:val="nil"/>
              <w:bottom w:val="single" w:sz="4" w:space="0" w:color="auto"/>
            </w:tcBorders>
            <w:shd w:val="clear" w:color="auto" w:fill="FFFFFF"/>
            <w:vAlign w:val="center"/>
          </w:tcPr>
          <w:p w:rsidR="001F276D" w:rsidRPr="001F276D" w:rsidRDefault="001F276D" w:rsidP="001F276D">
            <w:pPr>
              <w:rPr>
                <w:color w:val="000000"/>
                <w:szCs w:val="24"/>
              </w:rPr>
            </w:pPr>
          </w:p>
        </w:tc>
      </w:tr>
      <w:tr w:rsidR="001F276D" w:rsidRPr="001F276D" w:rsidTr="00757BF4">
        <w:trPr>
          <w:trHeight w:val="300"/>
          <w:jc w:val="center"/>
        </w:trPr>
        <w:tc>
          <w:tcPr>
            <w:tcW w:w="991" w:type="dxa"/>
            <w:vMerge w:val="restart"/>
            <w:shd w:val="clear" w:color="auto" w:fill="FFFFFF"/>
            <w:vAlign w:val="center"/>
          </w:tcPr>
          <w:p w:rsidR="001F276D" w:rsidRPr="001F276D" w:rsidRDefault="001F276D" w:rsidP="001F276D">
            <w:pPr>
              <w:rPr>
                <w:color w:val="000000"/>
                <w:szCs w:val="24"/>
              </w:rPr>
            </w:pPr>
            <w:r w:rsidRPr="001F276D">
              <w:rPr>
                <w:color w:val="000000"/>
                <w:szCs w:val="24"/>
              </w:rPr>
              <w:t>2</w:t>
            </w: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C code Control</w:t>
            </w:r>
          </w:p>
        </w:tc>
        <w:tc>
          <w:tcPr>
            <w:tcW w:w="1466" w:type="dxa"/>
            <w:tcBorders>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757BF4">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UI</w:t>
            </w:r>
          </w:p>
        </w:tc>
        <w:tc>
          <w:tcPr>
            <w:tcW w:w="1466" w:type="dxa"/>
            <w:tcBorders>
              <w:top w:val="nil"/>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757BF4">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Interact &amp; send message through UART</w:t>
            </w:r>
          </w:p>
        </w:tc>
        <w:tc>
          <w:tcPr>
            <w:tcW w:w="1466" w:type="dxa"/>
            <w:tcBorders>
              <w:top w:val="nil"/>
              <w:bottom w:val="single" w:sz="4" w:space="0" w:color="auto"/>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757BF4">
        <w:trPr>
          <w:trHeight w:val="300"/>
          <w:jc w:val="center"/>
        </w:trPr>
        <w:tc>
          <w:tcPr>
            <w:tcW w:w="991" w:type="dxa"/>
            <w:shd w:val="clear" w:color="auto" w:fill="FFFFFF"/>
            <w:vAlign w:val="center"/>
          </w:tcPr>
          <w:p w:rsidR="001F276D" w:rsidRPr="001F276D" w:rsidRDefault="001F276D" w:rsidP="001F276D">
            <w:pPr>
              <w:rPr>
                <w:color w:val="000000"/>
                <w:szCs w:val="24"/>
              </w:rPr>
            </w:pPr>
            <w:r w:rsidRPr="001F276D">
              <w:rPr>
                <w:color w:val="000000"/>
                <w:szCs w:val="24"/>
              </w:rPr>
              <w:lastRenderedPageBreak/>
              <w:t>3</w:t>
            </w: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Move definition motor values to positions</w:t>
            </w:r>
          </w:p>
        </w:tc>
        <w:tc>
          <w:tcPr>
            <w:tcW w:w="1466" w:type="dxa"/>
            <w:tcBorders>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757BF4">
        <w:trPr>
          <w:trHeight w:val="315"/>
          <w:jc w:val="center"/>
        </w:trPr>
        <w:tc>
          <w:tcPr>
            <w:tcW w:w="991" w:type="dxa"/>
            <w:vMerge w:val="restart"/>
            <w:shd w:val="clear" w:color="auto" w:fill="FFFFFF"/>
            <w:vAlign w:val="center"/>
          </w:tcPr>
          <w:p w:rsidR="001F276D" w:rsidRPr="001F276D" w:rsidRDefault="001F276D" w:rsidP="001F276D">
            <w:pPr>
              <w:rPr>
                <w:color w:val="000000"/>
                <w:szCs w:val="24"/>
              </w:rPr>
            </w:pPr>
            <w:r w:rsidRPr="001F276D">
              <w:rPr>
                <w:color w:val="000000"/>
                <w:szCs w:val="24"/>
              </w:rPr>
              <w:t>4</w:t>
            </w:r>
          </w:p>
        </w:tc>
        <w:tc>
          <w:tcPr>
            <w:tcW w:w="7394" w:type="dxa"/>
            <w:shd w:val="clear" w:color="auto" w:fill="FFFFFF"/>
            <w:vAlign w:val="center"/>
          </w:tcPr>
          <w:p w:rsidR="001F276D" w:rsidRPr="001F276D" w:rsidRDefault="001F276D" w:rsidP="001F276D">
            <w:pPr>
              <w:rPr>
                <w:szCs w:val="24"/>
              </w:rPr>
            </w:pPr>
            <w:r w:rsidRPr="001F276D">
              <w:rPr>
                <w:color w:val="000000"/>
                <w:szCs w:val="24"/>
              </w:rPr>
              <w:t xml:space="preserve">Demo with deployable </w:t>
            </w:r>
            <w:r w:rsidRPr="001F276D">
              <w:rPr>
                <w:szCs w:val="24"/>
              </w:rPr>
              <w:t>mobile robot navigation and</w:t>
            </w:r>
          </w:p>
          <w:p w:rsidR="001F276D" w:rsidRPr="001F276D" w:rsidRDefault="001F276D" w:rsidP="001F276D">
            <w:pPr>
              <w:rPr>
                <w:color w:val="000000"/>
                <w:szCs w:val="24"/>
              </w:rPr>
            </w:pPr>
            <w:r w:rsidRPr="001F276D">
              <w:rPr>
                <w:szCs w:val="24"/>
              </w:rPr>
              <w:t>target tracking system</w:t>
            </w:r>
            <w:r w:rsidRPr="001F276D">
              <w:rPr>
                <w:color w:val="000000"/>
                <w:szCs w:val="24"/>
              </w:rPr>
              <w:t xml:space="preserve"> problem</w:t>
            </w:r>
          </w:p>
        </w:tc>
        <w:tc>
          <w:tcPr>
            <w:tcW w:w="1466" w:type="dxa"/>
            <w:tcBorders>
              <w:bottom w:val="nil"/>
            </w:tcBorders>
            <w:shd w:val="clear" w:color="auto" w:fill="FFFFFF"/>
            <w:vAlign w:val="center"/>
          </w:tcPr>
          <w:p w:rsidR="001F276D" w:rsidRPr="001F276D" w:rsidRDefault="001F276D" w:rsidP="001F276D">
            <w:pPr>
              <w:rPr>
                <w:color w:val="000000"/>
                <w:szCs w:val="24"/>
              </w:rPr>
            </w:pPr>
          </w:p>
        </w:tc>
      </w:tr>
      <w:tr w:rsidR="001F276D" w:rsidRPr="001F276D" w:rsidTr="00757BF4">
        <w:trPr>
          <w:trHeight w:val="315"/>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Algorithm</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757BF4">
        <w:trPr>
          <w:trHeight w:val="315"/>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ab/>
              <w:t>Object Tracking</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757BF4">
        <w:trPr>
          <w:trHeight w:val="315"/>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ab/>
              <w:t>Obstacles Avoidance</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757BF4">
        <w:trPr>
          <w:trHeight w:val="315"/>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ab/>
              <w:t>Path Planning</w:t>
            </w:r>
          </w:p>
        </w:tc>
        <w:tc>
          <w:tcPr>
            <w:tcW w:w="1466" w:type="dxa"/>
            <w:tcBorders>
              <w:top w:val="nil"/>
            </w:tcBorders>
            <w:shd w:val="clear" w:color="auto" w:fill="FFFFFF"/>
            <w:vAlign w:val="center"/>
          </w:tcPr>
          <w:p w:rsidR="001F276D" w:rsidRPr="001F276D" w:rsidRDefault="001F276D" w:rsidP="001F276D">
            <w:pPr>
              <w:rPr>
                <w:color w:val="000000"/>
                <w:szCs w:val="24"/>
              </w:rPr>
            </w:pPr>
          </w:p>
        </w:tc>
      </w:tr>
      <w:tr w:rsidR="001F276D" w:rsidRPr="001F276D" w:rsidTr="00757BF4">
        <w:trPr>
          <w:trHeight w:val="610"/>
          <w:jc w:val="center"/>
        </w:trPr>
        <w:tc>
          <w:tcPr>
            <w:tcW w:w="991" w:type="dxa"/>
            <w:shd w:val="clear" w:color="auto" w:fill="FFFFFF"/>
            <w:vAlign w:val="center"/>
          </w:tcPr>
          <w:p w:rsidR="001F276D" w:rsidRPr="001F276D" w:rsidRDefault="001F276D" w:rsidP="001F276D">
            <w:pPr>
              <w:rPr>
                <w:color w:val="000000"/>
                <w:szCs w:val="24"/>
              </w:rPr>
            </w:pPr>
            <w:r w:rsidRPr="001F276D">
              <w:rPr>
                <w:color w:val="000000"/>
                <w:szCs w:val="24"/>
              </w:rPr>
              <w:t>Final</w:t>
            </w:r>
          </w:p>
        </w:tc>
        <w:tc>
          <w:tcPr>
            <w:tcW w:w="7394" w:type="dxa"/>
            <w:shd w:val="clear" w:color="auto" w:fill="FFFFFF"/>
            <w:vAlign w:val="center"/>
          </w:tcPr>
          <w:p w:rsidR="001F276D" w:rsidRPr="001F276D" w:rsidRDefault="001F276D" w:rsidP="001F276D">
            <w:pPr>
              <w:rPr>
                <w:szCs w:val="24"/>
              </w:rPr>
            </w:pPr>
            <w:r w:rsidRPr="001F276D">
              <w:rPr>
                <w:color w:val="000000"/>
                <w:szCs w:val="24"/>
              </w:rPr>
              <w:t xml:space="preserve">CDs contain all source code and deployable </w:t>
            </w:r>
            <w:r w:rsidRPr="001F276D">
              <w:rPr>
                <w:szCs w:val="24"/>
              </w:rPr>
              <w:t>mobile robot navigation and</w:t>
            </w:r>
          </w:p>
          <w:p w:rsidR="001F276D" w:rsidRPr="001F276D" w:rsidRDefault="001F276D" w:rsidP="001F276D">
            <w:pPr>
              <w:rPr>
                <w:color w:val="000000"/>
                <w:szCs w:val="24"/>
              </w:rPr>
            </w:pPr>
            <w:r w:rsidRPr="001F276D">
              <w:rPr>
                <w:szCs w:val="24"/>
              </w:rPr>
              <w:t>target tracking system</w:t>
            </w:r>
            <w:r w:rsidRPr="001F276D">
              <w:rPr>
                <w:color w:val="000000"/>
                <w:szCs w:val="24"/>
              </w:rPr>
              <w:t xml:space="preserve"> as final version</w:t>
            </w:r>
          </w:p>
          <w:p w:rsidR="001F276D" w:rsidRPr="001F276D" w:rsidRDefault="001F276D" w:rsidP="001F276D">
            <w:pPr>
              <w:rPr>
                <w:color w:val="000000"/>
                <w:szCs w:val="24"/>
              </w:rPr>
            </w:pPr>
            <w:r w:rsidRPr="001F276D">
              <w:rPr>
                <w:color w:val="000000"/>
                <w:szCs w:val="24"/>
              </w:rPr>
              <w:t> </w:t>
            </w:r>
          </w:p>
        </w:tc>
        <w:tc>
          <w:tcPr>
            <w:tcW w:w="1466" w:type="dxa"/>
            <w:shd w:val="clear" w:color="auto" w:fill="FFFFFF"/>
            <w:vAlign w:val="center"/>
          </w:tcPr>
          <w:p w:rsidR="001F276D" w:rsidRPr="001F276D" w:rsidRDefault="001F276D" w:rsidP="001F276D">
            <w:pPr>
              <w:rPr>
                <w:color w:val="000000"/>
                <w:szCs w:val="24"/>
              </w:rPr>
            </w:pPr>
          </w:p>
          <w:p w:rsidR="001F276D" w:rsidRPr="001F276D" w:rsidRDefault="001F276D" w:rsidP="001F276D">
            <w:pPr>
              <w:keepNext/>
              <w:rPr>
                <w:szCs w:val="24"/>
              </w:rPr>
            </w:pPr>
            <w:r w:rsidRPr="001F276D">
              <w:rPr>
                <w:color w:val="000000"/>
                <w:szCs w:val="24"/>
              </w:rPr>
              <w:t> </w:t>
            </w:r>
          </w:p>
        </w:tc>
      </w:tr>
    </w:tbl>
    <w:p w:rsidR="001F276D" w:rsidRPr="001F276D" w:rsidRDefault="001F276D" w:rsidP="001F276D">
      <w:pPr>
        <w:pStyle w:val="Caption"/>
        <w:jc w:val="center"/>
      </w:pPr>
      <w:r>
        <w:t xml:space="preserve">Table </w:t>
      </w:r>
      <w:fldSimple w:instr=" STYLEREF 1 \s ">
        <w:r w:rsidR="00EA31EA">
          <w:rPr>
            <w:noProof/>
          </w:rPr>
          <w:t>B</w:t>
        </w:r>
      </w:fldSimple>
      <w:r w:rsidR="00EA31EA">
        <w:noBreakHyphen/>
      </w:r>
      <w:fldSimple w:instr=" SEQ Table \* ARABIC \s 1 ">
        <w:r w:rsidR="00EA31EA">
          <w:rPr>
            <w:noProof/>
          </w:rPr>
          <w:t>9</w:t>
        </w:r>
      </w:fldSimple>
      <w:r>
        <w:t xml:space="preserve"> Implement schedule</w:t>
      </w:r>
    </w:p>
    <w:p w:rsidR="00A51843" w:rsidRPr="00116B51" w:rsidRDefault="00A51843" w:rsidP="00E96E2F">
      <w:pPr>
        <w:pStyle w:val="Heading2"/>
      </w:pPr>
      <w:r>
        <w:t>Conventional rules</w:t>
      </w:r>
    </w:p>
    <w:p w:rsidR="00A51843" w:rsidRPr="00082F1A" w:rsidRDefault="00A51843" w:rsidP="008C6685">
      <w:pPr>
        <w:pStyle w:val="Heading3"/>
        <w:numPr>
          <w:ilvl w:val="2"/>
          <w:numId w:val="14"/>
        </w:numPr>
      </w:pPr>
      <w:r>
        <w:t>Names</w:t>
      </w:r>
    </w:p>
    <w:p w:rsidR="00A51843" w:rsidRPr="00082F1A" w:rsidRDefault="00A51843" w:rsidP="00E96E2F">
      <w:pPr>
        <w:pStyle w:val="Heading4"/>
      </w:pPr>
      <w:r>
        <w:t>Naming convention</w:t>
      </w:r>
    </w:p>
    <w:p w:rsidR="00A51843" w:rsidRDefault="00A51843" w:rsidP="00E96E2F">
      <w:r>
        <w:t xml:space="preserve">No name shall exceed 31 characters in length. Use standard abbreviations to shorten name </w:t>
      </w:r>
      <w:r>
        <w:tab/>
        <w:t>length while maintaining understandability.</w:t>
      </w:r>
    </w:p>
    <w:p w:rsidR="00A51843" w:rsidRPr="00082F1A" w:rsidRDefault="00A51843" w:rsidP="00E96E2F">
      <w:pPr>
        <w:pStyle w:val="Heading4"/>
      </w:pPr>
      <w:r>
        <w:t>Function name</w:t>
      </w:r>
    </w:p>
    <w:p w:rsidR="00A51843" w:rsidRPr="00324B9B" w:rsidRDefault="00A51843" w:rsidP="009E4295">
      <w:pPr>
        <w:spacing w:before="100" w:beforeAutospacing="1" w:after="100" w:afterAutospacing="1" w:line="240" w:lineRule="auto"/>
        <w:jc w:val="both"/>
        <w:rPr>
          <w:rFonts w:eastAsia="Times New Roman" w:cstheme="minorHAnsi"/>
          <w:color w:val="000000"/>
        </w:rPr>
      </w:pPr>
      <w:r w:rsidRPr="00324B9B">
        <w:rPr>
          <w:rFonts w:eastAsia="Times New Roman" w:cstheme="minorHAnsi"/>
          <w:color w:val="000000"/>
        </w:rPr>
        <w:t>Usually every function performs an action, so the name should make clear what it does: check_for_errors() instead of error_check(), dump_data_to_file() instead of data_file(). This will also make functions and data objects more distinguishable.</w:t>
      </w:r>
    </w:p>
    <w:p w:rsidR="00A51843" w:rsidRPr="00324B9B" w:rsidRDefault="00A51843" w:rsidP="009E4295">
      <w:pPr>
        <w:spacing w:before="100" w:beforeAutospacing="1" w:after="100" w:afterAutospacing="1" w:line="240" w:lineRule="auto"/>
        <w:jc w:val="both"/>
        <w:rPr>
          <w:rFonts w:eastAsia="Times New Roman" w:cstheme="minorHAnsi"/>
          <w:color w:val="000000"/>
        </w:rPr>
      </w:pPr>
      <w:r w:rsidRPr="00324B9B">
        <w:rPr>
          <w:rFonts w:eastAsia="Times New Roman" w:cstheme="minorHAnsi"/>
          <w:color w:val="000000"/>
        </w:rPr>
        <w:t>Structs are often nouns. By making function names verbs and following other naming conventions programs can be read more naturally.</w:t>
      </w:r>
    </w:p>
    <w:p w:rsidR="00A51843" w:rsidRPr="00324B9B" w:rsidRDefault="00A51843" w:rsidP="00E96E2F">
      <w:pPr>
        <w:tabs>
          <w:tab w:val="left" w:pos="4860"/>
        </w:tabs>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Suffixes are sometimes useful:</w:t>
      </w:r>
      <w:r w:rsidR="00E96E2F">
        <w:rPr>
          <w:rFonts w:eastAsia="Times New Roman" w:cstheme="minorHAnsi"/>
          <w:color w:val="000000"/>
        </w:rPr>
        <w:tab/>
      </w:r>
    </w:p>
    <w:p w:rsidR="00A51843" w:rsidRPr="00324B9B" w:rsidRDefault="00A51843" w:rsidP="008C6685">
      <w:pPr>
        <w:numPr>
          <w:ilvl w:val="1"/>
          <w:numId w:val="8"/>
        </w:numPr>
        <w:tabs>
          <w:tab w:val="clear" w:pos="1440"/>
          <w:tab w:val="num" w:pos="360"/>
        </w:tabs>
        <w:spacing w:before="100" w:beforeAutospacing="1" w:after="100" w:afterAutospacing="1" w:line="240" w:lineRule="auto"/>
        <w:ind w:left="360"/>
        <w:rPr>
          <w:rFonts w:eastAsia="Times New Roman" w:cstheme="minorHAnsi"/>
          <w:color w:val="000000"/>
        </w:rPr>
      </w:pPr>
      <w:r w:rsidRPr="00324B9B">
        <w:rPr>
          <w:rFonts w:eastAsia="Times New Roman" w:cstheme="minorHAnsi"/>
          <w:i/>
          <w:iCs/>
          <w:color w:val="000000"/>
        </w:rPr>
        <w:t>max</w:t>
      </w:r>
      <w:r w:rsidRPr="00324B9B">
        <w:rPr>
          <w:rFonts w:eastAsia="Times New Roman" w:cstheme="minorHAnsi"/>
          <w:color w:val="000000"/>
        </w:rPr>
        <w:t> - to mean the maximum value something can have.</w:t>
      </w:r>
    </w:p>
    <w:p w:rsidR="00A51843" w:rsidRPr="00324B9B" w:rsidRDefault="00A51843" w:rsidP="008C6685">
      <w:pPr>
        <w:numPr>
          <w:ilvl w:val="1"/>
          <w:numId w:val="8"/>
        </w:numPr>
        <w:spacing w:before="100" w:beforeAutospacing="1" w:after="100" w:afterAutospacing="1" w:line="240" w:lineRule="auto"/>
        <w:ind w:left="360"/>
        <w:rPr>
          <w:rFonts w:eastAsia="Times New Roman" w:cstheme="minorHAnsi"/>
          <w:color w:val="000000"/>
        </w:rPr>
      </w:pPr>
      <w:r w:rsidRPr="00324B9B">
        <w:rPr>
          <w:rFonts w:eastAsia="Times New Roman" w:cstheme="minorHAnsi"/>
          <w:i/>
          <w:iCs/>
          <w:color w:val="000000"/>
        </w:rPr>
        <w:t>cnt</w:t>
      </w:r>
      <w:r w:rsidRPr="00324B9B">
        <w:rPr>
          <w:rFonts w:eastAsia="Times New Roman" w:cstheme="minorHAnsi"/>
          <w:color w:val="000000"/>
        </w:rPr>
        <w:t> - the current count of a running count variable.</w:t>
      </w:r>
    </w:p>
    <w:p w:rsidR="00A51843" w:rsidRPr="00324B9B" w:rsidRDefault="00A51843" w:rsidP="008C6685">
      <w:pPr>
        <w:numPr>
          <w:ilvl w:val="1"/>
          <w:numId w:val="8"/>
        </w:numPr>
        <w:spacing w:before="100" w:beforeAutospacing="1" w:after="100" w:afterAutospacing="1" w:line="240" w:lineRule="auto"/>
        <w:ind w:left="360"/>
        <w:rPr>
          <w:rFonts w:eastAsia="Times New Roman" w:cstheme="minorHAnsi"/>
          <w:color w:val="000000"/>
        </w:rPr>
      </w:pPr>
      <w:r w:rsidRPr="00324B9B">
        <w:rPr>
          <w:rFonts w:eastAsia="Times New Roman" w:cstheme="minorHAnsi"/>
          <w:i/>
          <w:iCs/>
          <w:color w:val="000000"/>
        </w:rPr>
        <w:t>key</w:t>
      </w:r>
      <w:r w:rsidRPr="00324B9B">
        <w:rPr>
          <w:rFonts w:eastAsia="Times New Roman" w:cstheme="minorHAnsi"/>
          <w:color w:val="000000"/>
        </w:rPr>
        <w:t> - key value.</w:t>
      </w:r>
    </w:p>
    <w:p w:rsidR="00A51843" w:rsidRPr="00324B9B"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For example: retry_max to mean the maximum number of retries, retry_cnt to mean the current retry count.</w:t>
      </w:r>
    </w:p>
    <w:p w:rsidR="00A51843" w:rsidRPr="00324B9B"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Prefixes are sometimes useful:</w:t>
      </w:r>
    </w:p>
    <w:p w:rsidR="00A51843" w:rsidRPr="00324B9B" w:rsidRDefault="00A51843" w:rsidP="008C6685">
      <w:pPr>
        <w:numPr>
          <w:ilvl w:val="0"/>
          <w:numId w:val="17"/>
        </w:numPr>
        <w:spacing w:before="100" w:beforeAutospacing="1" w:after="100" w:afterAutospacing="1" w:line="240" w:lineRule="auto"/>
        <w:rPr>
          <w:rFonts w:eastAsia="Times New Roman" w:cstheme="minorHAnsi"/>
          <w:color w:val="000000"/>
        </w:rPr>
      </w:pPr>
      <w:r w:rsidRPr="00324B9B">
        <w:rPr>
          <w:rFonts w:eastAsia="Times New Roman" w:cstheme="minorHAnsi"/>
          <w:i/>
          <w:iCs/>
          <w:color w:val="000000"/>
        </w:rPr>
        <w:lastRenderedPageBreak/>
        <w:t>is</w:t>
      </w:r>
      <w:r w:rsidRPr="00324B9B">
        <w:rPr>
          <w:rFonts w:eastAsia="Times New Roman" w:cstheme="minorHAnsi"/>
          <w:color w:val="000000"/>
        </w:rPr>
        <w:t> - to ask a question about something. Whenever someone sees </w:t>
      </w:r>
      <w:r w:rsidRPr="00324B9B">
        <w:rPr>
          <w:rFonts w:eastAsia="Times New Roman" w:cstheme="minorHAnsi"/>
          <w:i/>
          <w:iCs/>
          <w:color w:val="000000"/>
        </w:rPr>
        <w:t>Is</w:t>
      </w:r>
      <w:r w:rsidRPr="00324B9B">
        <w:rPr>
          <w:rFonts w:eastAsia="Times New Roman" w:cstheme="minorHAnsi"/>
          <w:color w:val="000000"/>
        </w:rPr>
        <w:t> they will know it's a question.</w:t>
      </w:r>
    </w:p>
    <w:p w:rsidR="00A51843" w:rsidRPr="00324B9B" w:rsidRDefault="00A51843" w:rsidP="008C6685">
      <w:pPr>
        <w:numPr>
          <w:ilvl w:val="0"/>
          <w:numId w:val="17"/>
        </w:numPr>
        <w:spacing w:before="100" w:beforeAutospacing="1" w:after="100" w:afterAutospacing="1" w:line="240" w:lineRule="auto"/>
        <w:rPr>
          <w:rFonts w:eastAsia="Times New Roman" w:cstheme="minorHAnsi"/>
          <w:color w:val="000000"/>
        </w:rPr>
      </w:pPr>
      <w:r w:rsidRPr="00324B9B">
        <w:rPr>
          <w:rFonts w:eastAsia="Times New Roman" w:cstheme="minorHAnsi"/>
          <w:i/>
          <w:iCs/>
          <w:color w:val="000000"/>
        </w:rPr>
        <w:t>get</w:t>
      </w:r>
      <w:r w:rsidRPr="00324B9B">
        <w:rPr>
          <w:rFonts w:eastAsia="Times New Roman" w:cstheme="minorHAnsi"/>
          <w:color w:val="000000"/>
        </w:rPr>
        <w:t> - get a value.</w:t>
      </w:r>
    </w:p>
    <w:p w:rsidR="00A51843" w:rsidRPr="00324B9B" w:rsidRDefault="00A51843" w:rsidP="008C6685">
      <w:pPr>
        <w:numPr>
          <w:ilvl w:val="0"/>
          <w:numId w:val="17"/>
        </w:numPr>
        <w:spacing w:before="100" w:beforeAutospacing="1" w:after="100" w:afterAutospacing="1" w:line="240" w:lineRule="auto"/>
        <w:rPr>
          <w:rFonts w:eastAsia="Times New Roman" w:cstheme="minorHAnsi"/>
          <w:color w:val="000000"/>
        </w:rPr>
      </w:pPr>
      <w:r w:rsidRPr="00324B9B">
        <w:rPr>
          <w:rFonts w:eastAsia="Times New Roman" w:cstheme="minorHAnsi"/>
          <w:i/>
          <w:iCs/>
          <w:color w:val="000000"/>
        </w:rPr>
        <w:t>set</w:t>
      </w:r>
      <w:r w:rsidRPr="00324B9B">
        <w:rPr>
          <w:rFonts w:eastAsia="Times New Roman" w:cstheme="minorHAnsi"/>
          <w:color w:val="000000"/>
        </w:rPr>
        <w:t> - set a value.</w:t>
      </w:r>
    </w:p>
    <w:p w:rsidR="00A51843"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For example: is_hit_retry_limit.</w:t>
      </w:r>
    </w:p>
    <w:p w:rsidR="00A51843" w:rsidRPr="003354DF" w:rsidRDefault="00A51843" w:rsidP="00E96E2F">
      <w:pPr>
        <w:pStyle w:val="Heading4"/>
      </w:pPr>
      <w:r>
        <w:t>Variable name on the stack</w:t>
      </w:r>
    </w:p>
    <w:p w:rsidR="00116B51" w:rsidRDefault="00116B51" w:rsidP="00E96E2F">
      <w:pPr>
        <w:spacing w:before="100" w:beforeAutospacing="1" w:after="100" w:afterAutospacing="1" w:line="240" w:lineRule="auto"/>
        <w:rPr>
          <w:rFonts w:eastAsia="Times New Roman" w:cstheme="minorHAnsi"/>
          <w:color w:val="000000"/>
        </w:rPr>
      </w:pPr>
      <w:r>
        <w:rPr>
          <w:rFonts w:eastAsia="Times New Roman" w:cstheme="minorHAnsi"/>
          <w:color w:val="000000"/>
        </w:rPr>
        <w:t>U</w:t>
      </w:r>
      <w:r w:rsidR="00A51843" w:rsidRPr="00324B9B">
        <w:rPr>
          <w:rFonts w:eastAsia="Times New Roman" w:cstheme="minorHAnsi"/>
          <w:color w:val="000000"/>
        </w:rPr>
        <w:t>se all lower case letters</w:t>
      </w:r>
      <w:r>
        <w:rPr>
          <w:rFonts w:eastAsia="Times New Roman" w:cstheme="minorHAnsi"/>
          <w:color w:val="000000"/>
        </w:rPr>
        <w:t>.</w:t>
      </w:r>
    </w:p>
    <w:p w:rsidR="00A51843" w:rsidRPr="00324B9B" w:rsidRDefault="00116B51" w:rsidP="00E96E2F">
      <w:pPr>
        <w:spacing w:before="100" w:beforeAutospacing="1" w:after="100" w:afterAutospacing="1" w:line="240" w:lineRule="auto"/>
        <w:rPr>
          <w:rFonts w:eastAsia="Times New Roman" w:cstheme="minorHAnsi"/>
          <w:color w:val="000000"/>
        </w:rPr>
      </w:pPr>
      <w:r>
        <w:rPr>
          <w:rFonts w:eastAsia="Times New Roman" w:cstheme="minorHAnsi"/>
          <w:color w:val="000000"/>
        </w:rPr>
        <w:t>U</w:t>
      </w:r>
      <w:r w:rsidR="00A51843" w:rsidRPr="00324B9B">
        <w:rPr>
          <w:rFonts w:eastAsia="Times New Roman" w:cstheme="minorHAnsi"/>
          <w:color w:val="000000"/>
        </w:rPr>
        <w:t>se '_' as the word separator.</w:t>
      </w:r>
    </w:p>
    <w:p w:rsidR="00A51843" w:rsidRPr="00324B9B"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With this approach the scope of the variable is clear in the code.</w:t>
      </w:r>
    </w:p>
    <w:p w:rsidR="00A51843" w:rsidRPr="003C2C66"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Now all variables look different and are identifiable in the code.</w:t>
      </w:r>
    </w:p>
    <w:p w:rsidR="00A51843" w:rsidRPr="00116B51"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rPr>
      </w:pPr>
      <w:r w:rsidRPr="00116B51">
        <w:rPr>
          <w:rFonts w:eastAsia="Times New Roman" w:cstheme="minorHAnsi"/>
          <w:b/>
          <w:bCs/>
          <w:color w:val="000000"/>
        </w:rPr>
        <w:t>For example:</w:t>
      </w:r>
    </w:p>
    <w:p w:rsidR="00A51843" w:rsidRPr="00116B51" w:rsidRDefault="00A51843" w:rsidP="00E96E2F">
      <w:pPr>
        <w:pStyle w:val="Code"/>
      </w:pPr>
      <w:r w:rsidRPr="00116B51">
        <w:t>int handle_error (int error_number) {</w:t>
      </w:r>
    </w:p>
    <w:p w:rsidR="00A51843" w:rsidRPr="00116B51" w:rsidRDefault="00A51843" w:rsidP="00E96E2F">
      <w:pPr>
        <w:pStyle w:val="Code"/>
      </w:pPr>
      <w:r w:rsidRPr="00116B51">
        <w:t>int            error= OsErr();</w:t>
      </w:r>
    </w:p>
    <w:p w:rsidR="00A51843" w:rsidRPr="00116B51" w:rsidRDefault="00A51843" w:rsidP="00E96E2F">
      <w:pPr>
        <w:pStyle w:val="Code"/>
      </w:pPr>
      <w:r w:rsidRPr="00116B51">
        <w:t>Time           time_of_error;</w:t>
      </w:r>
    </w:p>
    <w:p w:rsidR="00A51843" w:rsidRPr="00116B51" w:rsidRDefault="00A51843" w:rsidP="00E96E2F">
      <w:pPr>
        <w:pStyle w:val="Code"/>
      </w:pPr>
      <w:r w:rsidRPr="00116B51">
        <w:t>ErrorProcessor error_processor;</w:t>
      </w:r>
    </w:p>
    <w:p w:rsidR="00A51843" w:rsidRPr="00D10999" w:rsidRDefault="00A51843" w:rsidP="00D10999">
      <w:pPr>
        <w:pStyle w:val="Code"/>
      </w:pPr>
      <w:r w:rsidRPr="00116B51">
        <w:t>}</w:t>
      </w:r>
    </w:p>
    <w:p w:rsidR="00A51843" w:rsidRPr="00824516" w:rsidRDefault="00A51843" w:rsidP="00E96E2F">
      <w:pPr>
        <w:pStyle w:val="Heading4"/>
      </w:pPr>
      <w:r>
        <w:t>Global Variables</w:t>
      </w:r>
    </w:p>
    <w:p w:rsidR="00A51843" w:rsidRPr="00324B9B"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Global variables should be prepended with a 'g_'.</w:t>
      </w:r>
    </w:p>
    <w:p w:rsidR="00B91597"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Global variables should be avoided whenever possible.</w:t>
      </w:r>
    </w:p>
    <w:p w:rsidR="00B91597" w:rsidRDefault="00A51843" w:rsidP="00E96E2F">
      <w:pPr>
        <w:spacing w:before="100" w:beforeAutospacing="1" w:after="100" w:afterAutospacing="1" w:line="240" w:lineRule="auto"/>
        <w:rPr>
          <w:rFonts w:eastAsia="Times New Roman" w:cstheme="minorHAnsi"/>
          <w:color w:val="000000"/>
        </w:rPr>
      </w:pPr>
      <w:r w:rsidRPr="00B91597">
        <w:rPr>
          <w:rFonts w:eastAsia="Times New Roman" w:cstheme="minorHAnsi"/>
          <w:color w:val="000000"/>
        </w:rPr>
        <w:t>It's important to know the scope of a variable.</w:t>
      </w:r>
    </w:p>
    <w:p w:rsidR="00116B51" w:rsidRDefault="00A51843" w:rsidP="00E96E2F">
      <w:pPr>
        <w:spacing w:before="100" w:beforeAutospacing="1" w:after="100" w:afterAutospacing="1" w:line="240" w:lineRule="auto"/>
        <w:rPr>
          <w:rFonts w:eastAsia="Times New Roman" w:cstheme="minorHAnsi"/>
          <w:b/>
          <w:color w:val="000000"/>
        </w:rPr>
      </w:pPr>
      <w:r w:rsidRPr="00116B51">
        <w:rPr>
          <w:rFonts w:eastAsia="Times New Roman" w:cstheme="minorHAnsi"/>
          <w:b/>
          <w:color w:val="000000"/>
        </w:rPr>
        <w:t>For example:</w:t>
      </w:r>
    </w:p>
    <w:p w:rsidR="00A51843" w:rsidRPr="00116B51" w:rsidRDefault="00A51843" w:rsidP="00E96E2F">
      <w:pPr>
        <w:pStyle w:val="Code"/>
        <w:rPr>
          <w:b/>
        </w:rPr>
      </w:pPr>
      <w:r w:rsidRPr="00116B51">
        <w:t>Logger  g_log;</w:t>
      </w:r>
    </w:p>
    <w:p w:rsidR="00A51843" w:rsidRPr="00116B51" w:rsidRDefault="00A51843" w:rsidP="00E96E2F">
      <w:pPr>
        <w:pStyle w:val="Code"/>
      </w:pPr>
      <w:r w:rsidRPr="00116B51">
        <w:t>Logger* g_plog;</w:t>
      </w:r>
    </w:p>
    <w:p w:rsidR="00A51843" w:rsidRPr="00F519E6" w:rsidRDefault="00A51843" w:rsidP="00E96E2F">
      <w:pPr>
        <w:pStyle w:val="Heading4"/>
      </w:pPr>
      <w:r>
        <w:t>Global constants</w:t>
      </w:r>
    </w:p>
    <w:p w:rsidR="00A51843"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Global constants should be all caps with '_' separators.</w:t>
      </w:r>
    </w:p>
    <w:p w:rsidR="00A51843" w:rsidRPr="00E069A7" w:rsidRDefault="00A51843" w:rsidP="00E96E2F">
      <w:pPr>
        <w:spacing w:before="100" w:beforeAutospacing="1" w:after="100" w:afterAutospacing="1" w:line="240" w:lineRule="auto"/>
        <w:rPr>
          <w:rFonts w:eastAsia="Times New Roman" w:cstheme="minorHAnsi"/>
          <w:color w:val="000000"/>
        </w:rPr>
      </w:pPr>
      <w:r w:rsidRPr="00E069A7">
        <w:rPr>
          <w:rFonts w:eastAsia="Times New Roman" w:cstheme="minorHAnsi"/>
          <w:color w:val="000000"/>
          <w:shd w:val="clear" w:color="auto" w:fill="FFFFFF"/>
        </w:rPr>
        <w:t xml:space="preserve">It's tradition for global constants to be named this way. You must be careful to not conflict with </w:t>
      </w:r>
      <w:r w:rsidRPr="00E069A7">
        <w:rPr>
          <w:rFonts w:eastAsia="Times New Roman" w:cstheme="minorHAnsi"/>
          <w:color w:val="000000"/>
          <w:shd w:val="clear" w:color="auto" w:fill="FFFFFF"/>
        </w:rPr>
        <w:tab/>
        <w:t>other global </w:t>
      </w:r>
      <w:r w:rsidRPr="00E069A7">
        <w:rPr>
          <w:rFonts w:eastAsia="Times New Roman" w:cstheme="minorHAnsi"/>
          <w:i/>
          <w:iCs/>
          <w:color w:val="000000"/>
        </w:rPr>
        <w:t>#define</w:t>
      </w:r>
      <w:r w:rsidRPr="00E069A7">
        <w:rPr>
          <w:rFonts w:eastAsia="Times New Roman" w:cstheme="minorHAnsi"/>
          <w:color w:val="000000"/>
          <w:shd w:val="clear" w:color="auto" w:fill="FFFFFF"/>
        </w:rPr>
        <w:t>s and enum labels.</w:t>
      </w:r>
    </w:p>
    <w:p w:rsidR="00A51843" w:rsidRPr="00116B51"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rPr>
      </w:pPr>
      <w:r w:rsidRPr="00116B51">
        <w:rPr>
          <w:rFonts w:eastAsia="Times New Roman" w:cstheme="minorHAnsi"/>
          <w:b/>
          <w:bCs/>
          <w:color w:val="000000"/>
        </w:rPr>
        <w:lastRenderedPageBreak/>
        <w:t>For example:</w:t>
      </w:r>
    </w:p>
    <w:p w:rsidR="00A51843" w:rsidRPr="00E96E2F" w:rsidRDefault="00A51843" w:rsidP="00E96E2F">
      <w:pPr>
        <w:pStyle w:val="Code"/>
      </w:pPr>
      <w:r w:rsidRPr="00324B9B">
        <w:t>const int A_GLOBAL_CONSTANT= 5;</w:t>
      </w:r>
    </w:p>
    <w:p w:rsidR="00A51843" w:rsidRDefault="00A51843" w:rsidP="00E96E2F">
      <w:pPr>
        <w:pStyle w:val="Heading3"/>
      </w:pPr>
      <w:r>
        <w:t>Formatting</w:t>
      </w:r>
    </w:p>
    <w:p w:rsidR="00A51843" w:rsidRDefault="00A51843" w:rsidP="008C6685">
      <w:pPr>
        <w:pStyle w:val="Heading4"/>
        <w:numPr>
          <w:ilvl w:val="3"/>
          <w:numId w:val="19"/>
        </w:numPr>
        <w:ind w:left="1276"/>
      </w:pPr>
      <w:r>
        <w:t>Array declaration</w:t>
      </w:r>
    </w:p>
    <w:p w:rsidR="00116B51" w:rsidRPr="00E96E2F" w:rsidRDefault="00A51843" w:rsidP="00E96E2F">
      <w:r w:rsidRPr="00E96E2F">
        <w:t>Example is not acceptable:</w:t>
      </w:r>
    </w:p>
    <w:p w:rsidR="00A51843" w:rsidRDefault="00E96E2F" w:rsidP="00E96E2F">
      <w:pPr>
        <w:pStyle w:val="Code"/>
      </w:pPr>
      <w:r>
        <w:t>static uint8 digits[10] =</w:t>
      </w:r>
      <w:r w:rsidR="00A51843">
        <w:t xml:space="preserve"> {1,2,3,4,5,6,7,8,9,0};</w:t>
      </w:r>
    </w:p>
    <w:p w:rsidR="00A51843" w:rsidRPr="00E96E2F" w:rsidRDefault="00A51843" w:rsidP="00E96E2F">
      <w:r w:rsidRPr="00E96E2F">
        <w:t>While the next example is not acceptable:</w:t>
      </w:r>
    </w:p>
    <w:p w:rsidR="00A51843" w:rsidRPr="00207A24" w:rsidRDefault="00A51843" w:rsidP="00E96E2F">
      <w:pPr>
        <w:pStyle w:val="Code"/>
      </w:pPr>
      <w:r w:rsidRPr="00207A24">
        <w:t>static uint8</w:t>
      </w:r>
      <w:r w:rsidR="00E96E2F">
        <w:t xml:space="preserve"> digits[20] =</w:t>
      </w:r>
      <w:r w:rsidRPr="00207A24">
        <w:t xml:space="preserve"> {0,1,2,3,4,5,6,7,8,9,10,</w:t>
      </w:r>
    </w:p>
    <w:p w:rsidR="00A51843" w:rsidRPr="00207A24" w:rsidRDefault="00A51843" w:rsidP="00E96E2F">
      <w:pPr>
        <w:pStyle w:val="Code"/>
      </w:pPr>
      <w:r w:rsidRPr="00207A24">
        <w:t>11, 12, 13, 14, 15, 16, 17, 18, 19 };</w:t>
      </w:r>
    </w:p>
    <w:p w:rsidR="00A51843" w:rsidRPr="00E96E2F" w:rsidRDefault="00A51843" w:rsidP="00E96E2F">
      <w:r w:rsidRPr="00E96E2F">
        <w:t>The preceding example shall be rewritten as:</w:t>
      </w:r>
    </w:p>
    <w:p w:rsidR="00A51843" w:rsidRPr="00207A24" w:rsidRDefault="00E96E2F" w:rsidP="00E96E2F">
      <w:pPr>
        <w:pStyle w:val="Code"/>
      </w:pPr>
      <w:r>
        <w:t>static unit8 digits[20] =</w:t>
      </w:r>
    </w:p>
    <w:p w:rsidR="00A51843" w:rsidRPr="00207A24" w:rsidRDefault="00A51843" w:rsidP="00E96E2F">
      <w:pPr>
        <w:pStyle w:val="Code"/>
      </w:pPr>
      <w:r w:rsidRPr="00207A24">
        <w:t>{</w:t>
      </w:r>
    </w:p>
    <w:p w:rsidR="00A51843" w:rsidRPr="00207A24" w:rsidRDefault="00A51843" w:rsidP="00E96E2F">
      <w:pPr>
        <w:pStyle w:val="Code"/>
      </w:pPr>
      <w:r w:rsidRPr="00207A24">
        <w:t>0, 1, 2, 3, 4, 5, 6, 7, 8, 9,</w:t>
      </w:r>
    </w:p>
    <w:p w:rsidR="00A51843" w:rsidRPr="00207A24" w:rsidRDefault="00A51843" w:rsidP="00E96E2F">
      <w:pPr>
        <w:pStyle w:val="Code"/>
      </w:pPr>
      <w:r w:rsidRPr="00207A24">
        <w:t>10, 11, 12, 13, 14, 15, 16, 17, 18, 19</w:t>
      </w:r>
    </w:p>
    <w:p w:rsidR="00A51843" w:rsidRPr="00207A24" w:rsidRDefault="00A51843" w:rsidP="00E96E2F">
      <w:pPr>
        <w:pStyle w:val="Code"/>
      </w:pPr>
      <w:r w:rsidRPr="00207A24">
        <w:t>};</w:t>
      </w:r>
    </w:p>
    <w:p w:rsidR="00A51843" w:rsidRPr="00207A24" w:rsidRDefault="00A51843" w:rsidP="009E4295">
      <w:pPr>
        <w:jc w:val="both"/>
        <w:rPr>
          <w:i/>
        </w:rPr>
      </w:pPr>
      <w:r>
        <w:t>Multidimensional arrays shall accent their row and column initializations by explicitly enclosing each column’s values within its own set of braces. The following construct is required:</w:t>
      </w:r>
    </w:p>
    <w:p w:rsidR="00A51843" w:rsidRPr="00207A24" w:rsidRDefault="00E96E2F" w:rsidP="00E96E2F">
      <w:pPr>
        <w:pStyle w:val="Code"/>
      </w:pPr>
      <w:r>
        <w:t xml:space="preserve">static uint32 salary_tbl[3][5] = </w:t>
      </w:r>
    </w:p>
    <w:p w:rsidR="00A51843" w:rsidRPr="00207A24" w:rsidRDefault="00A51843" w:rsidP="00E96E2F">
      <w:pPr>
        <w:pStyle w:val="Code"/>
      </w:pPr>
      <w:r w:rsidRPr="00207A24">
        <w:t>{</w:t>
      </w:r>
    </w:p>
    <w:p w:rsidR="00A51843" w:rsidRPr="00207A24" w:rsidRDefault="00A51843" w:rsidP="00E96E2F">
      <w:pPr>
        <w:pStyle w:val="Code"/>
      </w:pPr>
      <w:r w:rsidRPr="00207A24">
        <w:t>{ 500, 550, 600, 650, 700 },  // ...</w:t>
      </w:r>
    </w:p>
    <w:p w:rsidR="00A51843" w:rsidRPr="00207A24" w:rsidRDefault="00A51843" w:rsidP="00E96E2F">
      <w:pPr>
        <w:pStyle w:val="Code"/>
      </w:pPr>
      <w:r w:rsidRPr="00207A24">
        <w:t>{ 600, 670, 740, 810, 880 },  // ...</w:t>
      </w:r>
    </w:p>
    <w:p w:rsidR="00A51843" w:rsidRPr="00207A24" w:rsidRDefault="00A51843" w:rsidP="00E96E2F">
      <w:pPr>
        <w:pStyle w:val="Code"/>
      </w:pPr>
      <w:r w:rsidRPr="00207A24">
        <w:t>{ 740, 840, 940, 1040, 1140 }  // ...</w:t>
      </w:r>
    </w:p>
    <w:p w:rsidR="00A51843" w:rsidRPr="00207A24" w:rsidRDefault="00A51843" w:rsidP="00E96E2F">
      <w:pPr>
        <w:pStyle w:val="Code"/>
      </w:pPr>
      <w:r w:rsidRPr="00207A24">
        <w:t>};</w:t>
      </w:r>
    </w:p>
    <w:p w:rsidR="00A51843" w:rsidRDefault="00A51843" w:rsidP="00E96E2F">
      <w:r>
        <w:t>While both of the following examples are not allowed:</w:t>
      </w:r>
    </w:p>
    <w:p w:rsidR="00A51843" w:rsidRPr="00207A24" w:rsidRDefault="00E96E2F" w:rsidP="00E96E2F">
      <w:pPr>
        <w:pStyle w:val="Code"/>
      </w:pPr>
      <w:r>
        <w:t xml:space="preserve">static uint32 salary_tbl[3][5] = </w:t>
      </w:r>
    </w:p>
    <w:p w:rsidR="00A51843" w:rsidRPr="00207A24" w:rsidRDefault="00A51843" w:rsidP="00E96E2F">
      <w:pPr>
        <w:pStyle w:val="Code"/>
      </w:pPr>
      <w:r w:rsidRPr="00207A24">
        <w:t>{</w:t>
      </w:r>
    </w:p>
    <w:p w:rsidR="00A51843" w:rsidRPr="00207A24" w:rsidRDefault="00A51843" w:rsidP="00E96E2F">
      <w:pPr>
        <w:pStyle w:val="Code"/>
      </w:pPr>
      <w:r w:rsidRPr="00207A24">
        <w:t>500, 550, 600, 650, 700,</w:t>
      </w:r>
    </w:p>
    <w:p w:rsidR="00A51843" w:rsidRPr="00207A24" w:rsidRDefault="00A51843" w:rsidP="00E96E2F">
      <w:pPr>
        <w:pStyle w:val="Code"/>
      </w:pPr>
      <w:r w:rsidRPr="00207A24">
        <w:t>600, 670, 740, 810, 880,</w:t>
      </w:r>
    </w:p>
    <w:p w:rsidR="00A51843" w:rsidRPr="00207A24" w:rsidRDefault="00A51843" w:rsidP="00E96E2F">
      <w:pPr>
        <w:pStyle w:val="Code"/>
      </w:pPr>
      <w:r w:rsidRPr="00207A24">
        <w:lastRenderedPageBreak/>
        <w:t>740, 840, 940, 1040, 1140</w:t>
      </w:r>
    </w:p>
    <w:p w:rsidR="00A51843" w:rsidRPr="00207A24" w:rsidRDefault="00A51843" w:rsidP="00E96E2F">
      <w:pPr>
        <w:pStyle w:val="Code"/>
      </w:pPr>
      <w:r w:rsidRPr="00207A24">
        <w:t>};</w:t>
      </w:r>
    </w:p>
    <w:p w:rsidR="00A51843" w:rsidRPr="00207A24" w:rsidRDefault="00E96E2F" w:rsidP="00E96E2F">
      <w:pPr>
        <w:pStyle w:val="Code"/>
      </w:pPr>
      <w:r>
        <w:t>static uint32 salary_tbl[3][5] =</w:t>
      </w:r>
    </w:p>
    <w:p w:rsidR="00A51843" w:rsidRPr="00207A24" w:rsidRDefault="00A51843" w:rsidP="00E96E2F">
      <w:pPr>
        <w:pStyle w:val="Code"/>
      </w:pPr>
      <w:r w:rsidRPr="00207A24">
        <w:t>{</w:t>
      </w:r>
    </w:p>
    <w:p w:rsidR="00A51843" w:rsidRPr="00207A24" w:rsidRDefault="00A51843" w:rsidP="00E96E2F">
      <w:pPr>
        <w:pStyle w:val="Code"/>
      </w:pPr>
      <w:r w:rsidRPr="00207A24">
        <w:t>500, 550, 600, 650, 700, 600, 670, 740, 810, 880, 740, ...</w:t>
      </w:r>
    </w:p>
    <w:p w:rsidR="00A51843" w:rsidRPr="00207A24" w:rsidRDefault="00A51843" w:rsidP="00E96E2F">
      <w:pPr>
        <w:pStyle w:val="Code"/>
      </w:pPr>
      <w:r w:rsidRPr="00207A24">
        <w:t>};</w:t>
      </w:r>
    </w:p>
    <w:p w:rsidR="00A51843" w:rsidRDefault="00A51843" w:rsidP="00E96E2F">
      <w:pPr>
        <w:pStyle w:val="Heading4"/>
      </w:pPr>
      <w:r>
        <w:t>Conditional Expression</w:t>
      </w:r>
    </w:p>
    <w:p w:rsidR="00A51843" w:rsidRDefault="00A51843" w:rsidP="009E4295">
      <w:pPr>
        <w:jc w:val="both"/>
      </w:pPr>
      <w:r>
        <w:t>The use of the conditional expression ?: shall be discouraged. Testability requirements mandate that only one executable statement exists per line to allow for the setting of breakpoints on every executable statement during emulator debugging. The conditional expression ?: prevents the setting of breakpoints in this manner.</w:t>
      </w:r>
    </w:p>
    <w:p w:rsidR="00A51843" w:rsidRDefault="00A51843" w:rsidP="006F3ECE">
      <w:r>
        <w:t>The construct:</w:t>
      </w:r>
    </w:p>
    <w:p w:rsidR="00A51843" w:rsidRPr="00207A24" w:rsidRDefault="00A51843" w:rsidP="006F3ECE">
      <w:pPr>
        <w:pStyle w:val="Code"/>
      </w:pPr>
      <w:r w:rsidRPr="00207A24">
        <w:t>memset( ccr-.line[FIRST_DOT_LOC],‘.’, num_dots ? num_dots : MAX_DOTS );</w:t>
      </w:r>
    </w:p>
    <w:p w:rsidR="00A51843" w:rsidRPr="00207A24" w:rsidRDefault="00A51843" w:rsidP="006F3ECE">
      <w:pPr>
        <w:pStyle w:val="Code"/>
      </w:pPr>
      <w:r w:rsidRPr="00207A24">
        <w:t>num_dots5 ( num_dots, MAX_DOTS ) ? num_dots1 1:0;</w:t>
      </w:r>
    </w:p>
    <w:p w:rsidR="00A51843" w:rsidRDefault="00A51843" w:rsidP="006F3ECE">
      <w:r>
        <w:t>Shall be rewritten similar to the following:</w:t>
      </w:r>
    </w:p>
    <w:p w:rsidR="00A51843" w:rsidRPr="00207A24" w:rsidRDefault="00A51843" w:rsidP="006F3ECE">
      <w:pPr>
        <w:pStyle w:val="Code"/>
      </w:pPr>
      <w:r w:rsidRPr="00207A24">
        <w:t>if ( num_dots.5 MAX_DOTS )</w:t>
      </w:r>
    </w:p>
    <w:p w:rsidR="00A51843" w:rsidRPr="00207A24" w:rsidRDefault="00A51843" w:rsidP="006F3ECE">
      <w:pPr>
        <w:pStyle w:val="Code"/>
      </w:pPr>
      <w:r w:rsidRPr="00207A24">
        <w:t>num_dots5 0;</w:t>
      </w:r>
    </w:p>
    <w:p w:rsidR="00A51843" w:rsidRPr="00207A24" w:rsidRDefault="00A51843" w:rsidP="006F3ECE">
      <w:pPr>
        <w:pStyle w:val="Code"/>
      </w:pPr>
      <w:r w:rsidRPr="00207A24">
        <w:t>else</w:t>
      </w:r>
    </w:p>
    <w:p w:rsidR="00A51843" w:rsidRPr="00207A24" w:rsidRDefault="00A51843" w:rsidP="006F3ECE">
      <w:pPr>
        <w:pStyle w:val="Code"/>
      </w:pPr>
      <w:r w:rsidRPr="00207A24">
        <w:t>num_dots11;</w:t>
      </w:r>
    </w:p>
    <w:p w:rsidR="00A51843" w:rsidRPr="00207A24" w:rsidRDefault="00A51843" w:rsidP="006F3ECE">
      <w:pPr>
        <w:pStyle w:val="Code"/>
      </w:pPr>
      <w:r w:rsidRPr="00207A24">
        <w:t>memset( ccr-.line[FIRST_DOT_LOC],‘.’, num_dots );</w:t>
      </w:r>
    </w:p>
    <w:p w:rsidR="00A51843" w:rsidRDefault="00A51843" w:rsidP="00E96E2F">
      <w:pPr>
        <w:pStyle w:val="Heading4"/>
      </w:pPr>
      <w:r>
        <w:t>When braces are need</w:t>
      </w:r>
    </w:p>
    <w:p w:rsidR="00A51843" w:rsidRPr="00207A24" w:rsidRDefault="00A51843" w:rsidP="006F3ECE">
      <w:pPr>
        <w:spacing w:after="0" w:line="240" w:lineRule="auto"/>
        <w:rPr>
          <w:rFonts w:eastAsia="Times New Roman" w:cstheme="minorHAnsi"/>
          <w:color w:val="000000"/>
          <w:shd w:val="clear" w:color="auto" w:fill="FFFFFF"/>
        </w:rPr>
      </w:pPr>
      <w:r w:rsidRPr="00207A24">
        <w:rPr>
          <w:rFonts w:eastAsia="Times New Roman" w:cstheme="minorHAnsi"/>
          <w:color w:val="000000"/>
          <w:shd w:val="clear" w:color="auto" w:fill="FFFFFF"/>
        </w:rPr>
        <w:t>All if, while and do statements must either have braces or be on a single line.</w:t>
      </w:r>
    </w:p>
    <w:p w:rsidR="00A51843" w:rsidRPr="00AF25B5" w:rsidRDefault="00A51843" w:rsidP="00E96E2F">
      <w:pPr>
        <w:spacing w:after="0" w:line="240" w:lineRule="auto"/>
        <w:rPr>
          <w:rFonts w:eastAsia="Times New Roman" w:cstheme="minorHAnsi"/>
        </w:rPr>
      </w:pPr>
    </w:p>
    <w:p w:rsidR="00A51843" w:rsidRDefault="00A51843" w:rsidP="006F3ECE">
      <w:pPr>
        <w:spacing w:after="0" w:line="240" w:lineRule="auto"/>
        <w:rPr>
          <w:rFonts w:eastAsia="Times New Roman" w:cstheme="minorHAnsi"/>
        </w:rPr>
      </w:pPr>
      <w:r w:rsidRPr="00207A24">
        <w:rPr>
          <w:rFonts w:eastAsia="Times New Roman" w:cstheme="minorHAnsi"/>
          <w:color w:val="000000"/>
          <w:shd w:val="clear" w:color="auto" w:fill="FFFFFF"/>
        </w:rPr>
        <w:t>All if, while and do statements require braces even if there is only a single statement within the braces.</w:t>
      </w:r>
    </w:p>
    <w:p w:rsidR="006F3ECE" w:rsidRPr="006F3ECE" w:rsidRDefault="006F3ECE" w:rsidP="006F3ECE">
      <w:pPr>
        <w:spacing w:after="0" w:line="240" w:lineRule="auto"/>
        <w:rPr>
          <w:rFonts w:eastAsia="Times New Roman" w:cstheme="minorHAnsi"/>
        </w:rPr>
      </w:pPr>
    </w:p>
    <w:p w:rsidR="00A51843" w:rsidRPr="006F3ECE" w:rsidRDefault="00A51843" w:rsidP="006F3ECE">
      <w:pPr>
        <w:spacing w:after="0" w:line="240" w:lineRule="auto"/>
        <w:rPr>
          <w:rFonts w:eastAsia="Times New Roman" w:cstheme="minorHAnsi"/>
          <w:b/>
        </w:rPr>
      </w:pPr>
      <w:r w:rsidRPr="006F3ECE">
        <w:rPr>
          <w:rFonts w:eastAsia="Times New Roman" w:cstheme="minorHAnsi"/>
          <w:b/>
          <w:color w:val="000000"/>
          <w:shd w:val="clear" w:color="auto" w:fill="FFFFFF"/>
        </w:rPr>
        <w:t>For example:</w:t>
      </w:r>
    </w:p>
    <w:p w:rsidR="00A51843" w:rsidRPr="00AF25B5" w:rsidRDefault="00A51843" w:rsidP="006F3ECE">
      <w:pPr>
        <w:pStyle w:val="Code"/>
      </w:pPr>
      <w:r w:rsidRPr="00AF25B5">
        <w:t>if (1 == somevalue) {</w:t>
      </w:r>
    </w:p>
    <w:p w:rsidR="00A51843" w:rsidRPr="00AF25B5" w:rsidRDefault="00A51843" w:rsidP="006F3ECE">
      <w:pPr>
        <w:pStyle w:val="Code"/>
      </w:pPr>
      <w:r w:rsidRPr="00AF25B5">
        <w:t>somevalue = 2;</w:t>
      </w:r>
    </w:p>
    <w:p w:rsidR="00A51843" w:rsidRDefault="00A51843" w:rsidP="006F3ECE">
      <w:pPr>
        <w:pStyle w:val="Code"/>
      </w:pPr>
      <w:r w:rsidRPr="00AF25B5">
        <w:t>}</w:t>
      </w:r>
    </w:p>
    <w:p w:rsidR="00A51843" w:rsidRPr="00AF25B5"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color w:val="000000"/>
        </w:rPr>
      </w:pPr>
    </w:p>
    <w:p w:rsidR="00A51843" w:rsidRPr="00207A24" w:rsidRDefault="00A51843" w:rsidP="00E96E2F">
      <w:pPr>
        <w:rPr>
          <w:rFonts w:eastAsia="Times New Roman" w:cstheme="minorHAnsi"/>
          <w:color w:val="000000"/>
          <w:shd w:val="clear" w:color="auto" w:fill="FFFFFF"/>
        </w:rPr>
      </w:pPr>
      <w:r w:rsidRPr="00AF25B5">
        <w:rPr>
          <w:rFonts w:eastAsia="Times New Roman" w:cstheme="minorHAnsi"/>
          <w:color w:val="000000"/>
          <w:shd w:val="clear" w:color="auto" w:fill="FFFFFF"/>
        </w:rPr>
        <w:t>It ensures that when someone adds a line of code later there are already braces and they don't forget.</w:t>
      </w:r>
    </w:p>
    <w:p w:rsidR="00A51843" w:rsidRDefault="00A51843" w:rsidP="006F3ECE">
      <w:pPr>
        <w:pStyle w:val="Heading4"/>
      </w:pPr>
      <w:r>
        <w:t>Add comment to closing braces</w:t>
      </w:r>
    </w:p>
    <w:p w:rsidR="00A51843" w:rsidRPr="00207A24" w:rsidRDefault="00A51843" w:rsidP="006F3ECE">
      <w:pPr>
        <w:spacing w:after="0" w:line="240" w:lineRule="auto"/>
        <w:rPr>
          <w:rFonts w:eastAsia="Times New Roman" w:cstheme="minorHAnsi"/>
        </w:rPr>
      </w:pPr>
      <w:r w:rsidRPr="00207A24">
        <w:rPr>
          <w:rFonts w:eastAsia="Times New Roman" w:cstheme="minorHAnsi"/>
          <w:color w:val="000000"/>
          <w:shd w:val="clear" w:color="auto" w:fill="FFFFFF"/>
        </w:rPr>
        <w:t>Adding a comment to closing braces can help when you are reading code because you don't have to find the begin brace to know what is going on.</w:t>
      </w:r>
    </w:p>
    <w:p w:rsidR="00A51843" w:rsidRPr="00207A24" w:rsidRDefault="00A51843" w:rsidP="006F3ECE">
      <w:pPr>
        <w:pStyle w:val="Code"/>
      </w:pPr>
      <w:r w:rsidRPr="00207A24">
        <w:t>while(1) {</w:t>
      </w:r>
    </w:p>
    <w:p w:rsidR="00A51843" w:rsidRPr="00207A24" w:rsidRDefault="00A51843" w:rsidP="006F3ECE">
      <w:pPr>
        <w:pStyle w:val="Code"/>
      </w:pPr>
      <w:r w:rsidRPr="00207A24">
        <w:t>if (valid) {</w:t>
      </w:r>
    </w:p>
    <w:p w:rsidR="00A51843" w:rsidRPr="00207A24" w:rsidRDefault="00A51843" w:rsidP="006F3ECE">
      <w:pPr>
        <w:pStyle w:val="Code"/>
      </w:pPr>
      <w:r w:rsidRPr="00207A24">
        <w:t>} /* if valid */</w:t>
      </w:r>
    </w:p>
    <w:p w:rsidR="00A51843" w:rsidRPr="00207A24" w:rsidRDefault="00A51843" w:rsidP="006F3ECE">
      <w:pPr>
        <w:pStyle w:val="Code"/>
      </w:pPr>
      <w:r w:rsidRPr="00207A24">
        <w:t>else {</w:t>
      </w:r>
    </w:p>
    <w:p w:rsidR="00A51843" w:rsidRPr="00207A24" w:rsidRDefault="00A51843" w:rsidP="006F3ECE">
      <w:pPr>
        <w:pStyle w:val="Code"/>
      </w:pPr>
      <w:r w:rsidRPr="00207A24">
        <w:t>} /* not valid */</w:t>
      </w:r>
    </w:p>
    <w:p w:rsidR="00A51843" w:rsidRPr="00207A24" w:rsidRDefault="00A51843" w:rsidP="006F3ECE">
      <w:pPr>
        <w:pStyle w:val="Code"/>
      </w:pPr>
      <w:r w:rsidRPr="00207A24">
        <w:t>} /* end forever */</w:t>
      </w:r>
    </w:p>
    <w:p w:rsidR="00A51843" w:rsidRDefault="00A51843" w:rsidP="00E96E2F">
      <w:pPr>
        <w:pStyle w:val="Heading4"/>
      </w:pPr>
      <w:r>
        <w:t>Parens () with Key Words and Function Policy</w:t>
      </w:r>
    </w:p>
    <w:p w:rsidR="006F3ECE" w:rsidRDefault="00A51843" w:rsidP="006F3ECE">
      <w:pPr>
        <w:spacing w:before="100" w:beforeAutospacing="1" w:after="100" w:afterAutospacing="1" w:line="240" w:lineRule="auto"/>
        <w:rPr>
          <w:rFonts w:cstheme="minorHAnsi"/>
          <w:color w:val="000000"/>
        </w:rPr>
      </w:pPr>
      <w:r w:rsidRPr="006F3ECE">
        <w:rPr>
          <w:rFonts w:cstheme="minorHAnsi"/>
          <w:color w:val="000000"/>
        </w:rPr>
        <w:t>Do not put parens next to keywords. Put a space between.</w:t>
      </w:r>
    </w:p>
    <w:p w:rsidR="00A51843" w:rsidRPr="006F3ECE" w:rsidRDefault="00A51843" w:rsidP="006F3ECE">
      <w:pPr>
        <w:spacing w:before="100" w:beforeAutospacing="1" w:after="100" w:afterAutospacing="1" w:line="240" w:lineRule="auto"/>
        <w:rPr>
          <w:rFonts w:cstheme="minorHAnsi"/>
          <w:color w:val="000000"/>
        </w:rPr>
      </w:pPr>
      <w:r w:rsidRPr="006F3ECE">
        <w:rPr>
          <w:rFonts w:cstheme="minorHAnsi"/>
          <w:color w:val="000000"/>
        </w:rPr>
        <w:t>Do put parens next to function names.</w:t>
      </w:r>
    </w:p>
    <w:p w:rsidR="00A51843" w:rsidRPr="006F3ECE" w:rsidRDefault="00A51843" w:rsidP="006F3ECE">
      <w:pPr>
        <w:spacing w:before="100" w:beforeAutospacing="1" w:after="100" w:afterAutospacing="1" w:line="240" w:lineRule="auto"/>
        <w:rPr>
          <w:rFonts w:cstheme="minorHAnsi"/>
          <w:color w:val="000000"/>
        </w:rPr>
      </w:pPr>
      <w:r w:rsidRPr="006F3ECE">
        <w:rPr>
          <w:rFonts w:cstheme="minorHAnsi"/>
          <w:color w:val="000000"/>
        </w:rPr>
        <w:t>Do not use parens in return statements when it's not necessary.</w:t>
      </w:r>
    </w:p>
    <w:p w:rsidR="00A51843" w:rsidRPr="006F3ECE" w:rsidRDefault="00A51843" w:rsidP="006F3ECE">
      <w:pPr>
        <w:spacing w:before="100" w:beforeAutospacing="1" w:after="100" w:afterAutospacing="1" w:line="240" w:lineRule="auto"/>
        <w:rPr>
          <w:rFonts w:cstheme="minorHAnsi"/>
          <w:color w:val="000000"/>
        </w:rPr>
      </w:pPr>
      <w:r w:rsidRPr="006F3ECE">
        <w:rPr>
          <w:rFonts w:cstheme="minorHAnsi"/>
          <w:color w:val="000000"/>
        </w:rPr>
        <w:t>Keywords are not functions. By putting parens next to keywords keywords and function names are made to look alike.</w:t>
      </w:r>
    </w:p>
    <w:p w:rsidR="00A51843" w:rsidRDefault="00A51843" w:rsidP="006F3ECE">
      <w:pPr>
        <w:spacing w:before="100" w:beforeAutospacing="1" w:after="100" w:afterAutospacing="1" w:line="240" w:lineRule="auto"/>
        <w:rPr>
          <w:rFonts w:cstheme="minorHAnsi"/>
          <w:b/>
          <w:color w:val="000000"/>
        </w:rPr>
      </w:pPr>
      <w:r w:rsidRPr="006F3ECE">
        <w:rPr>
          <w:rFonts w:cstheme="minorHAnsi"/>
          <w:b/>
          <w:color w:val="000000"/>
        </w:rPr>
        <w:t>Example:</w:t>
      </w:r>
    </w:p>
    <w:p w:rsidR="008D137C" w:rsidRDefault="008D137C" w:rsidP="008D137C">
      <w:pPr>
        <w:pStyle w:val="Code"/>
      </w:pPr>
      <w:r>
        <w:t>if (condition){</w:t>
      </w:r>
    </w:p>
    <w:p w:rsidR="008D137C" w:rsidRDefault="008D137C" w:rsidP="008D137C">
      <w:pPr>
        <w:pStyle w:val="Code"/>
      </w:pPr>
      <w:r>
        <w:t>}</w:t>
      </w:r>
    </w:p>
    <w:p w:rsidR="008D137C" w:rsidRDefault="008D137C" w:rsidP="008D137C">
      <w:pPr>
        <w:pStyle w:val="Code"/>
      </w:pPr>
      <w:r>
        <w:t>while (condition){</w:t>
      </w:r>
    </w:p>
    <w:p w:rsidR="00A51843" w:rsidRDefault="008D137C" w:rsidP="008D137C">
      <w:pPr>
        <w:pStyle w:val="Code"/>
      </w:pPr>
      <w:r>
        <w:t>}</w:t>
      </w:r>
    </w:p>
    <w:p w:rsidR="008D137C" w:rsidRDefault="008D137C" w:rsidP="008D137C">
      <w:pPr>
        <w:pStyle w:val="Code"/>
      </w:pPr>
      <w:r>
        <w:t>strcpy(s, s1);</w:t>
      </w:r>
    </w:p>
    <w:p w:rsidR="00A51843" w:rsidRPr="008D137C" w:rsidRDefault="008D137C" w:rsidP="008D137C">
      <w:pPr>
        <w:pStyle w:val="Code"/>
        <w:rPr>
          <w:rFonts w:asciiTheme="minorHAnsi" w:hAnsiTheme="minorHAnsi"/>
          <w:szCs w:val="22"/>
        </w:rPr>
      </w:pPr>
      <w:r>
        <w:t>return 1;</w:t>
      </w:r>
    </w:p>
    <w:p w:rsidR="00A51843" w:rsidRDefault="00A51843" w:rsidP="00E96E2F">
      <w:pPr>
        <w:pStyle w:val="Heading4"/>
      </w:pPr>
      <w:r>
        <w:t>A line should not exceed 78 Characters</w:t>
      </w:r>
    </w:p>
    <w:p w:rsidR="00A51843" w:rsidRPr="00AF25B5"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Lines should not exceed 78 characters.</w:t>
      </w:r>
    </w:p>
    <w:p w:rsidR="00A51843" w:rsidRPr="00AF25B5"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Even though with big monitors we stretch windows wide our printers can only print so wide. And we still need to print code.</w:t>
      </w:r>
    </w:p>
    <w:p w:rsidR="00A51843" w:rsidRPr="00AF25B5"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lastRenderedPageBreak/>
        <w:t>The wider the window the fewer windows we can have on a screen. More windows is better than wider windows.</w:t>
      </w:r>
    </w:p>
    <w:p w:rsidR="00A51843" w:rsidRPr="00207A24"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We even view and print diff output correctly on all terminals and printers.</w:t>
      </w:r>
    </w:p>
    <w:p w:rsidR="00A51843" w:rsidRDefault="00A51843" w:rsidP="00E96E2F">
      <w:pPr>
        <w:pStyle w:val="Heading4"/>
      </w:pPr>
      <w:r>
        <w:t>One variable per line</w:t>
      </w:r>
    </w:p>
    <w:p w:rsidR="00A51843" w:rsidRPr="00AF25B5" w:rsidRDefault="00A51843" w:rsidP="00E96E2F">
      <w:pPr>
        <w:spacing w:after="0" w:line="240" w:lineRule="auto"/>
        <w:rPr>
          <w:rFonts w:eastAsia="Times New Roman" w:cstheme="minorHAnsi"/>
        </w:rPr>
      </w:pPr>
      <w:r w:rsidRPr="00AF25B5">
        <w:rPr>
          <w:rFonts w:eastAsia="Times New Roman" w:cstheme="minorHAnsi"/>
          <w:color w:val="000000"/>
          <w:shd w:val="clear" w:color="auto" w:fill="FFFFFF"/>
        </w:rPr>
        <w:t>Related to this is always define one variable per line:</w:t>
      </w:r>
    </w:p>
    <w:p w:rsidR="00A51843" w:rsidRPr="00AF25B5"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AF25B5">
        <w:rPr>
          <w:rFonts w:eastAsia="Times New Roman" w:cstheme="minorHAnsi"/>
          <w:bCs/>
          <w:color w:val="000000"/>
        </w:rPr>
        <w:t>Not:</w:t>
      </w:r>
    </w:p>
    <w:p w:rsidR="00A51843" w:rsidRPr="008D137C" w:rsidRDefault="00A51843" w:rsidP="008D137C">
      <w:pPr>
        <w:pStyle w:val="Code"/>
      </w:pPr>
      <w:r w:rsidRPr="00F519E6">
        <w:t>char **a, *x;</w:t>
      </w:r>
    </w:p>
    <w:p w:rsidR="00A51843" w:rsidRPr="00AF25B5"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AF25B5">
        <w:rPr>
          <w:rFonts w:eastAsia="Times New Roman" w:cstheme="minorHAnsi"/>
          <w:bCs/>
          <w:color w:val="000000"/>
        </w:rPr>
        <w:t>Do</w:t>
      </w:r>
      <w:r w:rsidRPr="00AF25B5">
        <w:rPr>
          <w:rFonts w:eastAsia="Times New Roman" w:cstheme="minorHAnsi"/>
          <w:color w:val="000000"/>
        </w:rPr>
        <w:t>:</w:t>
      </w:r>
    </w:p>
    <w:p w:rsidR="00A51843" w:rsidRPr="00F519E6" w:rsidRDefault="00A51843" w:rsidP="008D137C">
      <w:pPr>
        <w:pStyle w:val="Code"/>
      </w:pPr>
      <w:r w:rsidRPr="00F519E6">
        <w:t>char **a = 0;  /* add doc */</w:t>
      </w:r>
    </w:p>
    <w:p w:rsidR="00A51843" w:rsidRPr="00F519E6" w:rsidRDefault="00A51843" w:rsidP="008D137C">
      <w:pPr>
        <w:pStyle w:val="Code"/>
      </w:pPr>
      <w:r w:rsidRPr="00F519E6">
        <w:t>char  *x = 0;  /* add doc */</w:t>
      </w:r>
    </w:p>
    <w:p w:rsidR="00A51843" w:rsidRPr="00AF25B5" w:rsidRDefault="00A51843" w:rsidP="00E96E2F">
      <w:pPr>
        <w:spacing w:after="0" w:line="240" w:lineRule="auto"/>
        <w:rPr>
          <w:rFonts w:eastAsia="Times New Roman" w:cstheme="minorHAnsi"/>
        </w:rPr>
      </w:pPr>
      <w:r w:rsidRPr="00AF25B5">
        <w:rPr>
          <w:rFonts w:eastAsia="Times New Roman" w:cstheme="minorHAnsi"/>
          <w:color w:val="000000"/>
          <w:shd w:val="clear" w:color="auto" w:fill="FFFFFF"/>
        </w:rPr>
        <w:t>The reasons are:</w:t>
      </w:r>
    </w:p>
    <w:p w:rsidR="008D137C"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Documentation can be added for the variable on the line.</w:t>
      </w:r>
    </w:p>
    <w:p w:rsidR="00A51843" w:rsidRPr="00AF25B5"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It's clear that the variables are initialized.</w:t>
      </w:r>
    </w:p>
    <w:p w:rsidR="00A51843" w:rsidRPr="0051530A"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 xml:space="preserve">Declarations are clear which reduces the </w:t>
      </w:r>
      <w:r w:rsidR="008D137C" w:rsidRPr="00AF25B5">
        <w:rPr>
          <w:rFonts w:eastAsia="Times New Roman" w:cstheme="minorHAnsi"/>
          <w:color w:val="000000"/>
        </w:rPr>
        <w:t>probability</w:t>
      </w:r>
      <w:r w:rsidRPr="00AF25B5">
        <w:rPr>
          <w:rFonts w:eastAsia="Times New Roman" w:cstheme="minorHAnsi"/>
          <w:color w:val="000000"/>
        </w:rPr>
        <w:t xml:space="preserve"> of declaring a pointer when you meant to declare just a char.</w:t>
      </w:r>
    </w:p>
    <w:p w:rsidR="00A51843" w:rsidRPr="00AF07D0" w:rsidRDefault="00A51843" w:rsidP="008C6685">
      <w:pPr>
        <w:pStyle w:val="ListParagraph"/>
        <w:numPr>
          <w:ilvl w:val="0"/>
          <w:numId w:val="9"/>
        </w:numPr>
        <w:rPr>
          <w:b/>
          <w:i/>
          <w:vanish/>
        </w:rPr>
      </w:pPr>
    </w:p>
    <w:p w:rsidR="00A51843" w:rsidRPr="0051530A" w:rsidRDefault="00A51843" w:rsidP="00B27173">
      <w:pPr>
        <w:pStyle w:val="Heading3"/>
      </w:pPr>
      <w:r>
        <w:t>Documentation</w:t>
      </w:r>
    </w:p>
    <w:p w:rsidR="00A51843" w:rsidRDefault="00A51843" w:rsidP="009E4295">
      <w:pPr>
        <w:spacing w:before="100" w:beforeAutospacing="1" w:after="100" w:afterAutospacing="1" w:line="240" w:lineRule="auto"/>
        <w:jc w:val="both"/>
        <w:rPr>
          <w:rFonts w:cstheme="minorHAnsi"/>
          <w:color w:val="000000"/>
          <w:shd w:val="clear" w:color="auto" w:fill="FFFFFF"/>
        </w:rPr>
      </w:pPr>
      <w:r w:rsidRPr="00AF25B5">
        <w:rPr>
          <w:rFonts w:cstheme="minorHAnsi"/>
          <w:color w:val="000000"/>
          <w:shd w:val="clear" w:color="auto" w:fill="FFFFFF"/>
        </w:rPr>
        <w:t>Consider your comments a story describing the system. Expect your comments to be extracted by a robot and formed into a man page. Class comments are one part of the story, method signature comments are another part of the story, method arguments another part, and method implementation yet another part. All these parts should weave together and inform someone else at another point of time just exactly what you did and why.</w:t>
      </w:r>
    </w:p>
    <w:p w:rsidR="00757BF4" w:rsidRDefault="00757BF4" w:rsidP="00757BF4">
      <w:pPr>
        <w:pStyle w:val="Heading1"/>
      </w:pPr>
      <w:r>
        <w:t>Software Requirements Specification</w:t>
      </w:r>
    </w:p>
    <w:p w:rsidR="004A57CE" w:rsidRPr="004A57CE" w:rsidRDefault="004A57CE" w:rsidP="004A57CE">
      <w:pPr>
        <w:pStyle w:val="Heading2"/>
        <w:rPr>
          <w:rFonts w:cs="Arial"/>
        </w:rPr>
      </w:pPr>
      <w:bookmarkStart w:id="13" w:name="_Toc340169573"/>
      <w:bookmarkStart w:id="14" w:name="_Toc316764047"/>
      <w:bookmarkStart w:id="15" w:name="_Toc285292841"/>
      <w:bookmarkStart w:id="16" w:name="_Toc345750748"/>
      <w:bookmarkStart w:id="17" w:name="_Toc347151829"/>
      <w:bookmarkStart w:id="18" w:name="_Toc347324222"/>
      <w:bookmarkStart w:id="19" w:name="_Toc354257409"/>
      <w:bookmarkStart w:id="20" w:name="_Toc374192233"/>
      <w:r w:rsidRPr="004A57CE">
        <w:rPr>
          <w:rFonts w:cs="Arial"/>
        </w:rPr>
        <w:t xml:space="preserve">User Requirement </w:t>
      </w:r>
      <w:bookmarkEnd w:id="13"/>
      <w:bookmarkEnd w:id="14"/>
      <w:bookmarkEnd w:id="15"/>
      <w:bookmarkEnd w:id="16"/>
      <w:bookmarkEnd w:id="17"/>
      <w:bookmarkEnd w:id="18"/>
      <w:bookmarkEnd w:id="19"/>
      <w:bookmarkEnd w:id="20"/>
      <w:r w:rsidRPr="004A57CE">
        <w:rPr>
          <w:rFonts w:cs="Arial"/>
        </w:rPr>
        <w:t>Specification</w:t>
      </w:r>
      <w:r>
        <w:rPr>
          <w:rFonts w:cs="Arial"/>
        </w:rPr>
        <w:t>s</w:t>
      </w:r>
    </w:p>
    <w:p w:rsidR="004A57CE" w:rsidRDefault="004A57CE" w:rsidP="008C6685">
      <w:pPr>
        <w:pStyle w:val="ListParagraph"/>
        <w:numPr>
          <w:ilvl w:val="0"/>
          <w:numId w:val="25"/>
        </w:numPr>
      </w:pPr>
      <w:r w:rsidRPr="0038594C">
        <w:t>Mobile Robot</w:t>
      </w:r>
      <w:r>
        <w:t xml:space="preserve"> should be able to move freely in any direction.</w:t>
      </w:r>
    </w:p>
    <w:p w:rsidR="004A57CE" w:rsidRDefault="004A57CE" w:rsidP="008C6685">
      <w:pPr>
        <w:pStyle w:val="ListParagraph"/>
        <w:numPr>
          <w:ilvl w:val="0"/>
          <w:numId w:val="25"/>
        </w:numPr>
      </w:pPr>
      <w:r>
        <w:t>Controlling via a Serial connection like RF, or directly through a PS2 controller.</w:t>
      </w:r>
    </w:p>
    <w:p w:rsidR="004A57CE" w:rsidRDefault="004A57CE" w:rsidP="008C6685">
      <w:pPr>
        <w:pStyle w:val="ListParagraph"/>
        <w:numPr>
          <w:ilvl w:val="0"/>
          <w:numId w:val="25"/>
        </w:numPr>
      </w:pPr>
      <w:r>
        <w:t>Controller should be simple and easy.</w:t>
      </w:r>
    </w:p>
    <w:p w:rsidR="004A57CE" w:rsidRDefault="004A57CE" w:rsidP="008C6685">
      <w:pPr>
        <w:pStyle w:val="ListParagraph"/>
        <w:numPr>
          <w:ilvl w:val="0"/>
          <w:numId w:val="25"/>
        </w:numPr>
      </w:pPr>
      <w:r w:rsidRPr="0038594C">
        <w:t>Mobile Robot</w:t>
      </w:r>
      <w:r>
        <w:t xml:space="preserve"> </w:t>
      </w:r>
      <w:r>
        <w:rPr>
          <w:rFonts w:cs="Tahoma"/>
        </w:rPr>
        <w:t>can identify and detect objects</w:t>
      </w:r>
      <w:r w:rsidRPr="008435E1">
        <w:rPr>
          <w:rFonts w:cs="Tahoma"/>
        </w:rPr>
        <w:t>, avoiding objects and find way</w:t>
      </w:r>
      <w:r>
        <w:rPr>
          <w:rFonts w:cs="Tahoma"/>
        </w:rPr>
        <w:t>.</w:t>
      </w:r>
    </w:p>
    <w:p w:rsidR="004A57CE" w:rsidRDefault="004A57CE" w:rsidP="008C6685">
      <w:pPr>
        <w:pStyle w:val="ListParagraph"/>
        <w:numPr>
          <w:ilvl w:val="0"/>
          <w:numId w:val="25"/>
        </w:numPr>
      </w:pPr>
      <w:r w:rsidRPr="0038594C">
        <w:t>Mobile Robot</w:t>
      </w:r>
      <w:r>
        <w:t xml:space="preserve"> can</w:t>
      </w:r>
      <w:r w:rsidRPr="008C14BC">
        <w:t xml:space="preserve"> navigate according to a stationary o</w:t>
      </w:r>
      <w:r>
        <w:t>bject or motion (like a ball</w:t>
      </w:r>
      <w:r w:rsidRPr="008C14BC">
        <w:t>)</w:t>
      </w:r>
      <w:r>
        <w:t>.</w:t>
      </w:r>
    </w:p>
    <w:p w:rsidR="004A57CE" w:rsidRDefault="004A57CE" w:rsidP="008C6685">
      <w:pPr>
        <w:pStyle w:val="ListParagraph"/>
        <w:numPr>
          <w:ilvl w:val="0"/>
          <w:numId w:val="25"/>
        </w:numPr>
      </w:pPr>
      <w:r w:rsidRPr="004A57CE">
        <w:rPr>
          <w:szCs w:val="24"/>
        </w:rPr>
        <w:t xml:space="preserve">Mobile Robot </w:t>
      </w:r>
      <w:r w:rsidRPr="004A57CE">
        <w:rPr>
          <w:rFonts w:cs="Tahoma"/>
          <w:szCs w:val="24"/>
        </w:rPr>
        <w:t>can find the way out of labyrinth</w:t>
      </w:r>
      <w:r>
        <w:rPr>
          <w:rFonts w:ascii="Tahoma" w:hAnsi="Tahoma" w:cs="Tahoma"/>
          <w:sz w:val="21"/>
          <w:szCs w:val="21"/>
        </w:rPr>
        <w:t>.</w:t>
      </w:r>
    </w:p>
    <w:p w:rsidR="004A57CE" w:rsidRPr="004A57CE" w:rsidRDefault="004A57CE" w:rsidP="004A57CE">
      <w:pPr>
        <w:pStyle w:val="Heading2"/>
        <w:rPr>
          <w:rFonts w:cs="Arial"/>
        </w:rPr>
      </w:pPr>
      <w:r w:rsidRPr="004A57CE">
        <w:rPr>
          <w:rFonts w:cs="Arial"/>
        </w:rPr>
        <w:lastRenderedPageBreak/>
        <w:t>System Requirement Specifications</w:t>
      </w:r>
    </w:p>
    <w:p w:rsidR="004A57CE" w:rsidRDefault="004A57CE" w:rsidP="004A57CE">
      <w:pPr>
        <w:pStyle w:val="Heading3"/>
        <w:numPr>
          <w:ilvl w:val="0"/>
          <w:numId w:val="0"/>
        </w:numPr>
        <w:ind w:firstLine="270"/>
      </w:pPr>
      <w:r>
        <w:t xml:space="preserve">1.  </w:t>
      </w:r>
      <w:r w:rsidRPr="00003512">
        <w:t>Hardware requirement</w:t>
      </w:r>
    </w:p>
    <w:p w:rsidR="004A57CE" w:rsidRDefault="004A57CE" w:rsidP="008C6685">
      <w:pPr>
        <w:pStyle w:val="ListParagraph"/>
        <w:numPr>
          <w:ilvl w:val="0"/>
          <w:numId w:val="18"/>
        </w:numPr>
      </w:pPr>
      <w:r w:rsidRPr="00390D8A">
        <w:t>Tiva C Series EK-TM4C123GXL LaunchPad</w:t>
      </w:r>
    </w:p>
    <w:p w:rsidR="004A57CE" w:rsidRDefault="004A57CE" w:rsidP="008C6685">
      <w:pPr>
        <w:pStyle w:val="ListParagraph"/>
        <w:numPr>
          <w:ilvl w:val="0"/>
          <w:numId w:val="18"/>
        </w:numPr>
      </w:pPr>
      <w:r w:rsidRPr="00390D8A">
        <w:t>6A Dual Brushed DC or Single Bipolar Stepper Motor Driver</w:t>
      </w:r>
    </w:p>
    <w:p w:rsidR="004A57CE" w:rsidRPr="00390D8A" w:rsidRDefault="004A57CE" w:rsidP="008C6685">
      <w:pPr>
        <w:pStyle w:val="ListParagraph"/>
        <w:numPr>
          <w:ilvl w:val="0"/>
          <w:numId w:val="18"/>
        </w:numPr>
      </w:pPr>
      <w:r>
        <w:t>Dual DC Motors</w:t>
      </w:r>
    </w:p>
    <w:p w:rsidR="004A57CE" w:rsidRPr="009F715E" w:rsidRDefault="004A57CE" w:rsidP="008C6685">
      <w:pPr>
        <w:pStyle w:val="ListParagraph"/>
        <w:numPr>
          <w:ilvl w:val="0"/>
          <w:numId w:val="18"/>
        </w:numPr>
      </w:pPr>
      <w:r>
        <w:t>Ultrasonic sensor HY-SRF05</w:t>
      </w:r>
    </w:p>
    <w:p w:rsidR="004A57CE" w:rsidRPr="009F715E" w:rsidRDefault="004A57CE" w:rsidP="008C6685">
      <w:pPr>
        <w:pStyle w:val="ListParagraph"/>
        <w:numPr>
          <w:ilvl w:val="0"/>
          <w:numId w:val="18"/>
        </w:numPr>
      </w:pPr>
      <w:r>
        <w:t>Infrared sensor</w:t>
      </w:r>
    </w:p>
    <w:p w:rsidR="004A57CE" w:rsidRPr="009F715E" w:rsidRDefault="004A57CE" w:rsidP="008C6685">
      <w:pPr>
        <w:pStyle w:val="ListParagraph"/>
        <w:numPr>
          <w:ilvl w:val="0"/>
          <w:numId w:val="18"/>
        </w:numPr>
      </w:pPr>
      <w:r>
        <w:t>Compass sensor</w:t>
      </w:r>
    </w:p>
    <w:p w:rsidR="004A57CE" w:rsidRPr="00AA799B" w:rsidRDefault="004A57CE" w:rsidP="008C6685">
      <w:pPr>
        <w:pStyle w:val="ListParagraph"/>
        <w:numPr>
          <w:ilvl w:val="0"/>
          <w:numId w:val="18"/>
        </w:numPr>
      </w:pPr>
      <w:r w:rsidRPr="00113BD7">
        <w:t>eZ430-RF2500</w:t>
      </w:r>
      <w:r>
        <w:t xml:space="preserve"> RF Module</w:t>
      </w:r>
    </w:p>
    <w:p w:rsidR="004A57CE" w:rsidRPr="00AF6F85" w:rsidRDefault="004A57CE" w:rsidP="008C6685">
      <w:pPr>
        <w:pStyle w:val="ListParagraph"/>
        <w:numPr>
          <w:ilvl w:val="0"/>
          <w:numId w:val="18"/>
        </w:numPr>
        <w:suppressAutoHyphens/>
        <w:jc w:val="both"/>
        <w:rPr>
          <w:rFonts w:ascii="Times New Roman" w:hAnsi="Times New Roman" w:cs="Times New Roman"/>
          <w:szCs w:val="24"/>
        </w:rPr>
      </w:pPr>
      <w:r>
        <w:rPr>
          <w:rFonts w:ascii="Times New Roman" w:hAnsi="Times New Roman" w:cs="Times New Roman"/>
          <w:szCs w:val="24"/>
          <w:shd w:val="clear" w:color="auto" w:fill="FAFAFA"/>
        </w:rPr>
        <w:t>IP</w:t>
      </w:r>
      <w:r w:rsidRPr="00113BD7">
        <w:rPr>
          <w:rFonts w:ascii="Times New Roman" w:hAnsi="Times New Roman" w:cs="Times New Roman"/>
          <w:szCs w:val="24"/>
          <w:shd w:val="clear" w:color="auto" w:fill="FAFAFA"/>
        </w:rPr>
        <w:t xml:space="preserve"> camera </w:t>
      </w:r>
    </w:p>
    <w:p w:rsidR="004A57CE" w:rsidRDefault="004A57CE" w:rsidP="008C6685">
      <w:pPr>
        <w:pStyle w:val="ListParagraph"/>
        <w:numPr>
          <w:ilvl w:val="0"/>
          <w:numId w:val="18"/>
        </w:numPr>
      </w:pPr>
      <w:r>
        <w:t>PS2 controller</w:t>
      </w:r>
    </w:p>
    <w:p w:rsidR="00757BF4" w:rsidRDefault="004A57CE" w:rsidP="004A57CE">
      <w:pPr>
        <w:pStyle w:val="Heading2"/>
        <w:rPr>
          <w:rFonts w:cs="Arial"/>
        </w:rPr>
      </w:pPr>
      <w:r w:rsidRPr="004A57CE">
        <w:rPr>
          <w:rFonts w:cs="Arial"/>
        </w:rPr>
        <w:t xml:space="preserve">Functional Requirement </w:t>
      </w:r>
    </w:p>
    <w:p w:rsidR="004A57CE" w:rsidRDefault="004A57CE" w:rsidP="008C6685">
      <w:pPr>
        <w:pStyle w:val="Heading3"/>
        <w:numPr>
          <w:ilvl w:val="0"/>
          <w:numId w:val="26"/>
        </w:numPr>
      </w:pPr>
      <w:r>
        <w:t>Communication protocols</w:t>
      </w:r>
    </w:p>
    <w:p w:rsidR="003E6B17" w:rsidRPr="003E6B17" w:rsidRDefault="003E6B17" w:rsidP="003E6B17">
      <w:r>
        <w:tab/>
        <w:t>N/A</w:t>
      </w:r>
    </w:p>
    <w:p w:rsidR="004A57CE" w:rsidRDefault="004A57CE" w:rsidP="008C6685">
      <w:pPr>
        <w:pStyle w:val="Heading3"/>
        <w:numPr>
          <w:ilvl w:val="0"/>
          <w:numId w:val="26"/>
        </w:numPr>
      </w:pPr>
      <w:r>
        <w:t>Use cases</w:t>
      </w:r>
    </w:p>
    <w:p w:rsidR="004A57CE" w:rsidRPr="004A57CE" w:rsidRDefault="004A57CE" w:rsidP="004A57CE"/>
    <w:p w:rsidR="004A57CE" w:rsidRDefault="00653DCF" w:rsidP="004A57CE">
      <w:pPr>
        <w:keepNext/>
      </w:pPr>
      <w:r>
        <w:rPr>
          <w:noProof/>
        </w:rPr>
        <w:drawing>
          <wp:inline distT="0" distB="0" distL="0" distR="0">
            <wp:extent cx="5580380" cy="4373245"/>
            <wp:effectExtent l="0" t="0" r="127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Diagram1.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4373245"/>
                    </a:xfrm>
                    <a:prstGeom prst="rect">
                      <a:avLst/>
                    </a:prstGeom>
                  </pic:spPr>
                </pic:pic>
              </a:graphicData>
            </a:graphic>
          </wp:inline>
        </w:drawing>
      </w:r>
    </w:p>
    <w:p w:rsidR="00757BF4" w:rsidRDefault="004A57CE" w:rsidP="003E6B17">
      <w:pPr>
        <w:pStyle w:val="Caption"/>
        <w:jc w:val="center"/>
        <w:rPr>
          <w:rFonts w:cstheme="minorHAnsi"/>
          <w:szCs w:val="24"/>
        </w:rPr>
      </w:pPr>
      <w:r>
        <w:t xml:space="preserve">Figure </w:t>
      </w:r>
      <w:fldSimple w:instr=" STYLEREF 1 \s ">
        <w:r w:rsidR="00BE2D83">
          <w:rPr>
            <w:noProof/>
          </w:rPr>
          <w:t>C</w:t>
        </w:r>
      </w:fldSimple>
      <w:r w:rsidR="00BE2D83">
        <w:noBreakHyphen/>
      </w:r>
      <w:fldSimple w:instr=" SEQ Figure \* ARABIC \s 1 ">
        <w:r w:rsidR="00BE2D83">
          <w:rPr>
            <w:noProof/>
          </w:rPr>
          <w:t>1</w:t>
        </w:r>
      </w:fldSimple>
      <w:r>
        <w:t xml:space="preserve"> </w:t>
      </w:r>
      <w:r w:rsidR="003E6B17">
        <w:t>Navigation mobile robot’s use cases</w:t>
      </w:r>
    </w:p>
    <w:p w:rsidR="001D41E9" w:rsidRDefault="001D41E9" w:rsidP="001D41E9">
      <w:pPr>
        <w:pStyle w:val="Heading4"/>
      </w:pPr>
      <w:r>
        <w:lastRenderedPageBreak/>
        <w:t>Move forward</w:t>
      </w:r>
    </w:p>
    <w:p w:rsidR="001A40F2" w:rsidRDefault="001D41E9" w:rsidP="001A40F2">
      <w:pPr>
        <w:keepNext/>
      </w:pPr>
      <w:r>
        <w:rPr>
          <w:noProof/>
        </w:rPr>
        <w:drawing>
          <wp:inline distT="0" distB="0" distL="0" distR="0" wp14:anchorId="4A2D80EB" wp14:editId="4EB79B2D">
            <wp:extent cx="4810125" cy="1990725"/>
            <wp:effectExtent l="0" t="0" r="9525" b="9525"/>
            <wp:docPr id="62" name="Picture 62" descr="C:\Users\AnnA\Desktop\turn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nA\Desktop\turn_righ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125" cy="1990725"/>
                    </a:xfrm>
                    <a:prstGeom prst="rect">
                      <a:avLst/>
                    </a:prstGeom>
                    <a:noFill/>
                    <a:ln>
                      <a:noFill/>
                    </a:ln>
                  </pic:spPr>
                </pic:pic>
              </a:graphicData>
            </a:graphic>
          </wp:inline>
        </w:drawing>
      </w:r>
    </w:p>
    <w:p w:rsidR="001D41E9" w:rsidRPr="001D41E9" w:rsidRDefault="001A40F2" w:rsidP="001A40F2">
      <w:pPr>
        <w:pStyle w:val="Caption"/>
        <w:jc w:val="center"/>
      </w:pPr>
      <w:r>
        <w:t xml:space="preserve">Figure </w:t>
      </w:r>
      <w:fldSimple w:instr=" STYLEREF 1 \s ">
        <w:r w:rsidR="00BE2D83">
          <w:rPr>
            <w:noProof/>
          </w:rPr>
          <w:t>C</w:t>
        </w:r>
      </w:fldSimple>
      <w:r w:rsidR="00BE2D83">
        <w:noBreakHyphen/>
      </w:r>
      <w:fldSimple w:instr=" SEQ Figure \* ARABIC \s 1 ">
        <w:r w:rsidR="00BE2D83">
          <w:rPr>
            <w:noProof/>
          </w:rPr>
          <w:t>2</w:t>
        </w:r>
      </w:fldSimple>
      <w:r>
        <w:t xml:space="preserve"> Move forward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1E9" w:rsidRPr="00305956" w:rsidTr="001A40F2">
        <w:tc>
          <w:tcPr>
            <w:tcW w:w="5000" w:type="pct"/>
            <w:gridSpan w:val="5"/>
            <w:shd w:val="clear" w:color="auto" w:fill="F3F3F3"/>
          </w:tcPr>
          <w:p w:rsidR="001D41E9" w:rsidRPr="00305956" w:rsidRDefault="001D41E9" w:rsidP="001A40F2">
            <w:r>
              <w:rPr>
                <w:b/>
              </w:rPr>
              <w:t xml:space="preserve">MOVE FORWARD USE CASE </w:t>
            </w:r>
            <w:r w:rsidRPr="00305956">
              <w:rPr>
                <w:b/>
              </w:rPr>
              <w:t>SPECIFICATION</w:t>
            </w:r>
          </w:p>
        </w:tc>
      </w:tr>
      <w:tr w:rsidR="001D41E9" w:rsidRPr="00305956" w:rsidTr="001A40F2">
        <w:tc>
          <w:tcPr>
            <w:tcW w:w="1391" w:type="pct"/>
            <w:shd w:val="clear" w:color="auto" w:fill="F3F3F3"/>
          </w:tcPr>
          <w:p w:rsidR="001D41E9" w:rsidRPr="00305956" w:rsidRDefault="001D41E9" w:rsidP="001A40F2">
            <w:pPr>
              <w:rPr>
                <w:b/>
              </w:rPr>
            </w:pPr>
            <w:r w:rsidRPr="00305956">
              <w:rPr>
                <w:b/>
              </w:rPr>
              <w:t>Use-case No.</w:t>
            </w:r>
          </w:p>
        </w:tc>
        <w:tc>
          <w:tcPr>
            <w:tcW w:w="1364" w:type="pct"/>
          </w:tcPr>
          <w:p w:rsidR="001D41E9" w:rsidRPr="00305956" w:rsidRDefault="001D41E9" w:rsidP="001A40F2">
            <w:r>
              <w:t>UC</w:t>
            </w:r>
            <w:r w:rsidR="00BC5B68">
              <w:t>001</w:t>
            </w:r>
          </w:p>
        </w:tc>
        <w:tc>
          <w:tcPr>
            <w:tcW w:w="1059" w:type="pct"/>
            <w:gridSpan w:val="2"/>
            <w:shd w:val="clear" w:color="auto" w:fill="F3F3F3"/>
          </w:tcPr>
          <w:p w:rsidR="001D41E9" w:rsidRPr="00305956" w:rsidRDefault="001D41E9" w:rsidP="001A40F2">
            <w:pPr>
              <w:rPr>
                <w:b/>
              </w:rPr>
            </w:pPr>
            <w:r w:rsidRPr="00305956">
              <w:rPr>
                <w:b/>
              </w:rPr>
              <w:t>Use-case Version</w:t>
            </w:r>
          </w:p>
        </w:tc>
        <w:tc>
          <w:tcPr>
            <w:tcW w:w="1186" w:type="pct"/>
          </w:tcPr>
          <w:p w:rsidR="001D41E9" w:rsidRPr="00305956" w:rsidRDefault="001D41E9" w:rsidP="001A40F2">
            <w:r>
              <w:t>1.0</w:t>
            </w:r>
          </w:p>
        </w:tc>
      </w:tr>
      <w:tr w:rsidR="001D41E9" w:rsidRPr="00305956" w:rsidTr="001A40F2">
        <w:tc>
          <w:tcPr>
            <w:tcW w:w="1391" w:type="pct"/>
            <w:shd w:val="clear" w:color="auto" w:fill="F3F3F3"/>
          </w:tcPr>
          <w:p w:rsidR="001D41E9" w:rsidRPr="00305956" w:rsidRDefault="001D41E9" w:rsidP="001A40F2">
            <w:pPr>
              <w:rPr>
                <w:b/>
              </w:rPr>
            </w:pPr>
            <w:r w:rsidRPr="00305956">
              <w:rPr>
                <w:b/>
              </w:rPr>
              <w:t>Use-case Name</w:t>
            </w:r>
          </w:p>
        </w:tc>
        <w:tc>
          <w:tcPr>
            <w:tcW w:w="3609" w:type="pct"/>
            <w:gridSpan w:val="4"/>
          </w:tcPr>
          <w:p w:rsidR="001D41E9" w:rsidRPr="00305956" w:rsidRDefault="001D41E9" w:rsidP="001A40F2">
            <w:r>
              <w:t>Move forward</w:t>
            </w:r>
          </w:p>
        </w:tc>
      </w:tr>
      <w:tr w:rsidR="001D41E9" w:rsidRPr="00305956" w:rsidTr="001A40F2">
        <w:tc>
          <w:tcPr>
            <w:tcW w:w="1391" w:type="pct"/>
            <w:shd w:val="clear" w:color="auto" w:fill="F3F3F3"/>
          </w:tcPr>
          <w:p w:rsidR="001D41E9" w:rsidRPr="00305956" w:rsidRDefault="001D41E9" w:rsidP="001A40F2">
            <w:pPr>
              <w:rPr>
                <w:b/>
              </w:rPr>
            </w:pPr>
            <w:r w:rsidRPr="00305956">
              <w:rPr>
                <w:b/>
              </w:rPr>
              <w:t xml:space="preserve">Author </w:t>
            </w:r>
          </w:p>
        </w:tc>
        <w:tc>
          <w:tcPr>
            <w:tcW w:w="3609" w:type="pct"/>
            <w:gridSpan w:val="4"/>
          </w:tcPr>
          <w:p w:rsidR="001D41E9" w:rsidRPr="00305956" w:rsidRDefault="001D41E9" w:rsidP="001A40F2">
            <w:r>
              <w:t>HoangTV</w:t>
            </w:r>
          </w:p>
        </w:tc>
      </w:tr>
      <w:tr w:rsidR="001D41E9" w:rsidRPr="00305956" w:rsidTr="001A40F2">
        <w:tc>
          <w:tcPr>
            <w:tcW w:w="1391" w:type="pct"/>
            <w:shd w:val="clear" w:color="auto" w:fill="F3F3F3"/>
          </w:tcPr>
          <w:p w:rsidR="001D41E9" w:rsidRPr="00305956" w:rsidRDefault="001D41E9" w:rsidP="001A40F2">
            <w:pPr>
              <w:rPr>
                <w:b/>
              </w:rPr>
            </w:pPr>
            <w:r w:rsidRPr="00305956">
              <w:rPr>
                <w:b/>
              </w:rPr>
              <w:t>Date</w:t>
            </w:r>
          </w:p>
        </w:tc>
        <w:tc>
          <w:tcPr>
            <w:tcW w:w="1364" w:type="pct"/>
          </w:tcPr>
          <w:p w:rsidR="001D41E9" w:rsidRPr="00305956" w:rsidRDefault="001D41E9" w:rsidP="001A40F2">
            <w:r>
              <w:t>12/02/2014</w:t>
            </w:r>
          </w:p>
        </w:tc>
        <w:tc>
          <w:tcPr>
            <w:tcW w:w="637" w:type="pct"/>
            <w:shd w:val="clear" w:color="auto" w:fill="F3F3F3"/>
          </w:tcPr>
          <w:p w:rsidR="001D41E9" w:rsidRPr="00305956" w:rsidRDefault="001D41E9" w:rsidP="001A40F2">
            <w:pPr>
              <w:rPr>
                <w:b/>
              </w:rPr>
            </w:pPr>
            <w:r w:rsidRPr="00305956">
              <w:rPr>
                <w:b/>
              </w:rPr>
              <w:t>Priority</w:t>
            </w:r>
          </w:p>
        </w:tc>
        <w:tc>
          <w:tcPr>
            <w:tcW w:w="1608" w:type="pct"/>
            <w:gridSpan w:val="2"/>
          </w:tcPr>
          <w:p w:rsidR="001D41E9" w:rsidRPr="00305956" w:rsidRDefault="001D41E9" w:rsidP="001A40F2">
            <w:r>
              <w:t>Normal</w:t>
            </w:r>
          </w:p>
        </w:tc>
      </w:tr>
      <w:tr w:rsidR="001D41E9" w:rsidRPr="00305956" w:rsidTr="001A40F2">
        <w:tc>
          <w:tcPr>
            <w:tcW w:w="5000" w:type="pct"/>
            <w:gridSpan w:val="5"/>
            <w:shd w:val="clear" w:color="auto" w:fill="FFFFFF"/>
          </w:tcPr>
          <w:p w:rsidR="001D41E9" w:rsidRPr="00305956" w:rsidRDefault="001D41E9" w:rsidP="001A40F2">
            <w:pPr>
              <w:rPr>
                <w:b/>
              </w:rPr>
            </w:pPr>
            <w:r w:rsidRPr="00305956">
              <w:rPr>
                <w:b/>
              </w:rPr>
              <w:t>Actor:</w:t>
            </w:r>
          </w:p>
          <w:p w:rsidR="001D41E9" w:rsidRPr="00305956" w:rsidRDefault="001D41E9" w:rsidP="001A40F2">
            <w:r>
              <w:t xml:space="preserve">          User</w:t>
            </w:r>
          </w:p>
          <w:p w:rsidR="001D41E9" w:rsidRPr="00305956" w:rsidRDefault="001D41E9" w:rsidP="001A40F2">
            <w:pPr>
              <w:rPr>
                <w:b/>
              </w:rPr>
            </w:pPr>
            <w:r w:rsidRPr="00305956">
              <w:rPr>
                <w:b/>
              </w:rPr>
              <w:t>Summary:</w:t>
            </w:r>
          </w:p>
          <w:p w:rsidR="001D41E9" w:rsidRPr="00305956" w:rsidRDefault="001D41E9" w:rsidP="001A40F2">
            <w:pPr>
              <w:rPr>
                <w:b/>
              </w:rPr>
            </w:pPr>
            <w:r>
              <w:t xml:space="preserve">          This use case allows user controls the robot move forward. </w:t>
            </w:r>
          </w:p>
          <w:p w:rsidR="001D41E9" w:rsidRPr="00305956" w:rsidRDefault="001D41E9" w:rsidP="001A40F2">
            <w:pPr>
              <w:rPr>
                <w:b/>
                <w:bCs/>
              </w:rPr>
            </w:pPr>
            <w:r w:rsidRPr="00305956">
              <w:rPr>
                <w:b/>
                <w:bCs/>
              </w:rPr>
              <w:t>Goal:</w:t>
            </w:r>
          </w:p>
          <w:p w:rsidR="001D41E9" w:rsidRPr="00305956" w:rsidRDefault="001D41E9" w:rsidP="001A40F2">
            <w:pPr>
              <w:rPr>
                <w:b/>
              </w:rPr>
            </w:pPr>
            <w:r>
              <w:t xml:space="preserve">          Robot moves forward.</w:t>
            </w:r>
          </w:p>
          <w:p w:rsidR="001D41E9" w:rsidRPr="00305956" w:rsidRDefault="001D41E9" w:rsidP="001A40F2">
            <w:pPr>
              <w:rPr>
                <w:b/>
                <w:u w:val="single"/>
              </w:rPr>
            </w:pPr>
            <w:r w:rsidRPr="00305956">
              <w:rPr>
                <w:b/>
                <w:bCs/>
                <w:u w:val="single"/>
              </w:rPr>
              <w:t>Triggers</w:t>
            </w:r>
          </w:p>
          <w:p w:rsidR="001D41E9" w:rsidRPr="00305956" w:rsidRDefault="001D41E9" w:rsidP="001A40F2">
            <w:r w:rsidRPr="00305956">
              <w:t xml:space="preserve">          </w:t>
            </w:r>
            <w:r>
              <w:t xml:space="preserve">User push up the </w:t>
            </w:r>
            <w:r w:rsidR="00BC5B68">
              <w:t>analog stick in gamepad mode or ↑ button in keyboard mode then release</w:t>
            </w:r>
          </w:p>
          <w:p w:rsidR="001D41E9" w:rsidRDefault="001D41E9" w:rsidP="001A40F2">
            <w:pPr>
              <w:rPr>
                <w:b/>
                <w:bCs/>
              </w:rPr>
            </w:pPr>
            <w:r w:rsidRPr="00305956">
              <w:rPr>
                <w:b/>
                <w:bCs/>
              </w:rPr>
              <w:t>Preconditions:</w:t>
            </w:r>
          </w:p>
          <w:p w:rsidR="00BC5B68" w:rsidRPr="00BC5B68" w:rsidRDefault="00BC5B68" w:rsidP="001A40F2">
            <w:r>
              <w:t xml:space="preserve">          - Configuration is initiated</w:t>
            </w:r>
          </w:p>
          <w:p w:rsidR="001D41E9" w:rsidRDefault="001D41E9" w:rsidP="001A40F2">
            <w:r w:rsidRPr="00305956">
              <w:lastRenderedPageBreak/>
              <w:t xml:space="preserve">      </w:t>
            </w:r>
            <w:r>
              <w:t xml:space="preserve">    </w:t>
            </w:r>
            <w:r w:rsidR="00BC5B68">
              <w:t xml:space="preserve">- </w:t>
            </w:r>
            <w:r>
              <w:t>Power is on.</w:t>
            </w:r>
          </w:p>
          <w:p w:rsidR="00926B6B" w:rsidRPr="00305956" w:rsidRDefault="00926B6B" w:rsidP="001A40F2">
            <w:r>
              <w:t xml:space="preserve">          - RF connection is established</w:t>
            </w:r>
          </w:p>
          <w:p w:rsidR="001D41E9" w:rsidRPr="00305956" w:rsidRDefault="001D41E9" w:rsidP="001A40F2">
            <w:pPr>
              <w:rPr>
                <w:b/>
                <w:bCs/>
              </w:rPr>
            </w:pPr>
            <w:r w:rsidRPr="00305956">
              <w:rPr>
                <w:b/>
                <w:bCs/>
              </w:rPr>
              <w:t>Post</w:t>
            </w:r>
            <w:r w:rsidRPr="00305956">
              <w:rPr>
                <w:b/>
              </w:rPr>
              <w:t xml:space="preserve"> </w:t>
            </w:r>
            <w:r w:rsidRPr="00305956">
              <w:rPr>
                <w:b/>
                <w:bCs/>
              </w:rPr>
              <w:t>Conditions:</w:t>
            </w:r>
          </w:p>
          <w:p w:rsidR="001D41E9" w:rsidRDefault="001D41E9" w:rsidP="001A40F2">
            <w:r w:rsidRPr="00305956">
              <w:t xml:space="preserve">          </w:t>
            </w:r>
            <w:r>
              <w:t xml:space="preserve">-Success: Robot moves forward. </w:t>
            </w:r>
          </w:p>
          <w:p w:rsidR="001D41E9" w:rsidRPr="00305956" w:rsidRDefault="001D41E9" w:rsidP="001A40F2">
            <w:r>
              <w:t xml:space="preserve">         -Failure: Robot doesn’t move forward.</w:t>
            </w:r>
          </w:p>
          <w:p w:rsidR="001D41E9" w:rsidRDefault="001D41E9" w:rsidP="001A40F2">
            <w:pPr>
              <w:rPr>
                <w:b/>
                <w:bCs/>
              </w:rPr>
            </w:pPr>
            <w:r w:rsidRPr="00305956">
              <w:rPr>
                <w:b/>
                <w:bCs/>
              </w:rPr>
              <w:t>Main Success Scenario:</w:t>
            </w:r>
          </w:p>
          <w:p w:rsidR="001D41E9" w:rsidRPr="001D41E9" w:rsidRDefault="001D41E9" w:rsidP="008C6685">
            <w:pPr>
              <w:pStyle w:val="ListParagraph"/>
              <w:numPr>
                <w:ilvl w:val="0"/>
                <w:numId w:val="32"/>
              </w:numPr>
              <w:rPr>
                <w:bCs/>
              </w:rPr>
            </w:pPr>
            <w:r w:rsidRPr="001D41E9">
              <w:rPr>
                <w:bCs/>
              </w:rPr>
              <w:t>Power up/ Make sure power is on</w:t>
            </w:r>
          </w:p>
          <w:p w:rsidR="001D41E9" w:rsidRDefault="00BC5B68" w:rsidP="008C6685">
            <w:pPr>
              <w:pStyle w:val="ListParagraph"/>
              <w:numPr>
                <w:ilvl w:val="0"/>
                <w:numId w:val="32"/>
              </w:numPr>
              <w:rPr>
                <w:bCs/>
              </w:rPr>
            </w:pPr>
            <w:r>
              <w:rPr>
                <w:bCs/>
              </w:rPr>
              <w:t xml:space="preserve">Push up the analog stick or </w:t>
            </w:r>
            <w:r>
              <w:t>↑ button in keyboard mode then release</w:t>
            </w:r>
          </w:p>
          <w:p w:rsidR="00BC5B68" w:rsidRPr="001D41E9" w:rsidRDefault="00BC5B68" w:rsidP="008C6685">
            <w:pPr>
              <w:pStyle w:val="ListParagraph"/>
              <w:numPr>
                <w:ilvl w:val="0"/>
                <w:numId w:val="32"/>
              </w:numPr>
              <w:rPr>
                <w:bCs/>
              </w:rPr>
            </w:pPr>
            <w:r>
              <w:rPr>
                <w:bCs/>
              </w:rPr>
              <w:t>Robot moves forward</w:t>
            </w:r>
          </w:p>
          <w:p w:rsidR="001D41E9" w:rsidRPr="00305956" w:rsidRDefault="001D41E9" w:rsidP="001A40F2">
            <w:pPr>
              <w:rPr>
                <w:b/>
                <w:bCs/>
              </w:rPr>
            </w:pPr>
            <w:r w:rsidRPr="00305956">
              <w:rPr>
                <w:b/>
                <w:bCs/>
              </w:rPr>
              <w:t xml:space="preserve">Alternative Scenario: </w:t>
            </w:r>
          </w:p>
          <w:p w:rsidR="001D41E9" w:rsidRPr="00305956" w:rsidRDefault="001D41E9" w:rsidP="001A40F2">
            <w:r w:rsidRPr="00305956">
              <w:t xml:space="preserve">          </w:t>
            </w:r>
            <w:r>
              <w:t>N/A</w:t>
            </w:r>
          </w:p>
          <w:p w:rsidR="001D41E9" w:rsidRDefault="001D41E9" w:rsidP="001A40F2">
            <w:pPr>
              <w:rPr>
                <w:b/>
                <w:bCs/>
              </w:rPr>
            </w:pPr>
            <w:r w:rsidRPr="00305956">
              <w:rPr>
                <w:b/>
                <w:bCs/>
              </w:rPr>
              <w:t>Exceptions</w:t>
            </w:r>
            <w:r>
              <w:rPr>
                <w:b/>
                <w:bCs/>
              </w:rPr>
              <w:t xml:space="preserve"> </w:t>
            </w:r>
            <w:r w:rsidRPr="00305956">
              <w:rPr>
                <w:b/>
                <w:bCs/>
              </w:rPr>
              <w:t>:</w:t>
            </w:r>
          </w:p>
          <w:p w:rsidR="001D41E9" w:rsidRPr="0094226F" w:rsidRDefault="001D41E9" w:rsidP="001A40F2">
            <w:pPr>
              <w:rPr>
                <w:bCs/>
              </w:rPr>
            </w:pPr>
            <w:r w:rsidRPr="0094226F">
              <w:rPr>
                <w:bCs/>
              </w:rPr>
              <w:t xml:space="preserve">        </w:t>
            </w:r>
            <w:r>
              <w:rPr>
                <w:bCs/>
              </w:rPr>
              <w:t xml:space="preserve"> </w:t>
            </w:r>
            <w:r w:rsidRPr="0094226F">
              <w:rPr>
                <w:bCs/>
              </w:rPr>
              <w:t>N/A</w:t>
            </w:r>
          </w:p>
          <w:p w:rsidR="001D41E9" w:rsidRPr="00305956" w:rsidRDefault="001D41E9" w:rsidP="001A40F2">
            <w:pPr>
              <w:rPr>
                <w:b/>
                <w:bCs/>
              </w:rPr>
            </w:pPr>
            <w:r w:rsidRPr="00305956">
              <w:rPr>
                <w:b/>
                <w:bCs/>
              </w:rPr>
              <w:t xml:space="preserve">Relationships: </w:t>
            </w:r>
          </w:p>
          <w:p w:rsidR="001D41E9" w:rsidRPr="00305956" w:rsidRDefault="001D41E9" w:rsidP="001A40F2">
            <w:r>
              <w:t xml:space="preserve">         Included case Manual control.</w:t>
            </w:r>
          </w:p>
        </w:tc>
      </w:tr>
    </w:tbl>
    <w:p w:rsidR="004A57CE" w:rsidRDefault="00C75A08" w:rsidP="00C75A08">
      <w:pPr>
        <w:pStyle w:val="Caption"/>
        <w:jc w:val="center"/>
      </w:pPr>
      <w:r>
        <w:lastRenderedPageBreak/>
        <w:t xml:space="preserve">Table </w:t>
      </w:r>
      <w:fldSimple w:instr=" STYLEREF 1 \s ">
        <w:r w:rsidR="00EA31EA">
          <w:rPr>
            <w:noProof/>
          </w:rPr>
          <w:t>C</w:t>
        </w:r>
      </w:fldSimple>
      <w:r w:rsidR="00EA31EA">
        <w:noBreakHyphen/>
      </w:r>
      <w:fldSimple w:instr=" SEQ Table \* ARABIC \s 1 ">
        <w:r w:rsidR="00EA31EA">
          <w:rPr>
            <w:noProof/>
          </w:rPr>
          <w:t>1</w:t>
        </w:r>
      </w:fldSimple>
      <w:r>
        <w:t xml:space="preserve"> Move forward use case specification</w:t>
      </w:r>
    </w:p>
    <w:p w:rsidR="00C75A08" w:rsidRPr="00C75A08" w:rsidRDefault="00C75A08" w:rsidP="00C75A08"/>
    <w:p w:rsidR="001D41E9" w:rsidRDefault="001D41E9" w:rsidP="001D41E9">
      <w:pPr>
        <w:pStyle w:val="Heading4"/>
      </w:pPr>
      <w:r>
        <w:t>Move backward</w:t>
      </w:r>
    </w:p>
    <w:p w:rsidR="00C75A08" w:rsidRDefault="001D41E9" w:rsidP="00C75A08">
      <w:pPr>
        <w:keepNext/>
      </w:pPr>
      <w:r>
        <w:rPr>
          <w:noProof/>
        </w:rPr>
        <w:drawing>
          <wp:inline distT="0" distB="0" distL="0" distR="0" wp14:anchorId="38895A9F" wp14:editId="08666333">
            <wp:extent cx="4762500" cy="1905000"/>
            <wp:effectExtent l="0" t="0" r="0" b="0"/>
            <wp:docPr id="63" name="Picture 63" descr="C:\Users\AnnA\Desktop\turn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A\Desktop\turn_righ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D41E9" w:rsidRDefault="00C75A08" w:rsidP="00C75A08">
      <w:pPr>
        <w:pStyle w:val="Caption"/>
        <w:jc w:val="center"/>
      </w:pPr>
      <w:r>
        <w:t xml:space="preserve">Figure </w:t>
      </w:r>
      <w:fldSimple w:instr=" STYLEREF 1 \s ">
        <w:r w:rsidR="00BE2D83">
          <w:rPr>
            <w:noProof/>
          </w:rPr>
          <w:t>C</w:t>
        </w:r>
      </w:fldSimple>
      <w:r w:rsidR="00BE2D83">
        <w:noBreakHyphen/>
      </w:r>
      <w:fldSimple w:instr=" SEQ Figure \* ARABIC \s 1 ">
        <w:r w:rsidR="00BE2D83">
          <w:rPr>
            <w:noProof/>
          </w:rPr>
          <w:t>3</w:t>
        </w:r>
      </w:fldSimple>
      <w:r>
        <w:t xml:space="preserve"> Move backward </w:t>
      </w:r>
      <w:r w:rsidRPr="004B4200">
        <w:t>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1E9" w:rsidRPr="00305956" w:rsidTr="001A40F2">
        <w:tc>
          <w:tcPr>
            <w:tcW w:w="5000" w:type="pct"/>
            <w:gridSpan w:val="5"/>
            <w:shd w:val="clear" w:color="auto" w:fill="F3F3F3"/>
          </w:tcPr>
          <w:p w:rsidR="001D41E9" w:rsidRPr="00305956" w:rsidRDefault="001D41E9" w:rsidP="001A40F2">
            <w:r>
              <w:rPr>
                <w:b/>
              </w:rPr>
              <w:t xml:space="preserve">MOVE BACKWARD USE CASE </w:t>
            </w:r>
            <w:r w:rsidRPr="00305956">
              <w:rPr>
                <w:b/>
              </w:rPr>
              <w:t>SPECIFICATION</w:t>
            </w:r>
          </w:p>
        </w:tc>
      </w:tr>
      <w:tr w:rsidR="001D41E9" w:rsidRPr="00305956" w:rsidTr="001A40F2">
        <w:tc>
          <w:tcPr>
            <w:tcW w:w="1391" w:type="pct"/>
            <w:shd w:val="clear" w:color="auto" w:fill="F3F3F3"/>
          </w:tcPr>
          <w:p w:rsidR="001D41E9" w:rsidRPr="00305956" w:rsidRDefault="001D41E9" w:rsidP="001A40F2">
            <w:pPr>
              <w:rPr>
                <w:b/>
              </w:rPr>
            </w:pPr>
            <w:r w:rsidRPr="00305956">
              <w:rPr>
                <w:b/>
              </w:rPr>
              <w:lastRenderedPageBreak/>
              <w:t>Use-case No.</w:t>
            </w:r>
          </w:p>
        </w:tc>
        <w:tc>
          <w:tcPr>
            <w:tcW w:w="1364" w:type="pct"/>
          </w:tcPr>
          <w:p w:rsidR="001D41E9" w:rsidRPr="00305956" w:rsidRDefault="001D41E9" w:rsidP="001A40F2">
            <w:r>
              <w:t>UC</w:t>
            </w:r>
            <w:r w:rsidR="00926B6B">
              <w:t>002</w:t>
            </w:r>
          </w:p>
        </w:tc>
        <w:tc>
          <w:tcPr>
            <w:tcW w:w="1059" w:type="pct"/>
            <w:gridSpan w:val="2"/>
            <w:shd w:val="clear" w:color="auto" w:fill="F3F3F3"/>
          </w:tcPr>
          <w:p w:rsidR="001D41E9" w:rsidRPr="00305956" w:rsidRDefault="001D41E9" w:rsidP="001A40F2">
            <w:pPr>
              <w:rPr>
                <w:b/>
              </w:rPr>
            </w:pPr>
            <w:r w:rsidRPr="00305956">
              <w:rPr>
                <w:b/>
              </w:rPr>
              <w:t>Use-case Version</w:t>
            </w:r>
          </w:p>
        </w:tc>
        <w:tc>
          <w:tcPr>
            <w:tcW w:w="1186" w:type="pct"/>
          </w:tcPr>
          <w:p w:rsidR="001D41E9" w:rsidRPr="00305956" w:rsidRDefault="001D41E9" w:rsidP="001A40F2">
            <w:r>
              <w:t>1.0</w:t>
            </w:r>
          </w:p>
        </w:tc>
      </w:tr>
      <w:tr w:rsidR="001D41E9" w:rsidRPr="00305956" w:rsidTr="001A40F2">
        <w:tc>
          <w:tcPr>
            <w:tcW w:w="1391" w:type="pct"/>
            <w:shd w:val="clear" w:color="auto" w:fill="F3F3F3"/>
          </w:tcPr>
          <w:p w:rsidR="001D41E9" w:rsidRPr="00305956" w:rsidRDefault="001D41E9" w:rsidP="001A40F2">
            <w:pPr>
              <w:rPr>
                <w:b/>
              </w:rPr>
            </w:pPr>
            <w:r w:rsidRPr="00305956">
              <w:rPr>
                <w:b/>
              </w:rPr>
              <w:t>Use-case Name</w:t>
            </w:r>
          </w:p>
        </w:tc>
        <w:tc>
          <w:tcPr>
            <w:tcW w:w="3609" w:type="pct"/>
            <w:gridSpan w:val="4"/>
          </w:tcPr>
          <w:p w:rsidR="001D41E9" w:rsidRPr="00305956" w:rsidRDefault="001D41E9" w:rsidP="001A40F2">
            <w:r>
              <w:t>Move backward</w:t>
            </w:r>
          </w:p>
        </w:tc>
      </w:tr>
      <w:tr w:rsidR="001D41E9" w:rsidRPr="00305956" w:rsidTr="001A40F2">
        <w:tc>
          <w:tcPr>
            <w:tcW w:w="1391" w:type="pct"/>
            <w:shd w:val="clear" w:color="auto" w:fill="F3F3F3"/>
          </w:tcPr>
          <w:p w:rsidR="001D41E9" w:rsidRPr="00305956" w:rsidRDefault="001D41E9" w:rsidP="001A40F2">
            <w:pPr>
              <w:rPr>
                <w:b/>
              </w:rPr>
            </w:pPr>
            <w:r w:rsidRPr="00305956">
              <w:rPr>
                <w:b/>
              </w:rPr>
              <w:t xml:space="preserve">Author </w:t>
            </w:r>
          </w:p>
        </w:tc>
        <w:tc>
          <w:tcPr>
            <w:tcW w:w="3609" w:type="pct"/>
            <w:gridSpan w:val="4"/>
          </w:tcPr>
          <w:p w:rsidR="001D41E9" w:rsidRPr="00305956" w:rsidRDefault="001D41E9" w:rsidP="001A40F2">
            <w:r>
              <w:t>HoangTV</w:t>
            </w:r>
          </w:p>
        </w:tc>
      </w:tr>
      <w:tr w:rsidR="001D41E9" w:rsidRPr="00305956" w:rsidTr="001A40F2">
        <w:tc>
          <w:tcPr>
            <w:tcW w:w="1391" w:type="pct"/>
            <w:shd w:val="clear" w:color="auto" w:fill="F3F3F3"/>
          </w:tcPr>
          <w:p w:rsidR="001D41E9" w:rsidRPr="00305956" w:rsidRDefault="001D41E9" w:rsidP="001A40F2">
            <w:pPr>
              <w:rPr>
                <w:b/>
              </w:rPr>
            </w:pPr>
            <w:r w:rsidRPr="00305956">
              <w:rPr>
                <w:b/>
              </w:rPr>
              <w:t>Date</w:t>
            </w:r>
          </w:p>
        </w:tc>
        <w:tc>
          <w:tcPr>
            <w:tcW w:w="1364" w:type="pct"/>
          </w:tcPr>
          <w:p w:rsidR="001D41E9" w:rsidRPr="00305956" w:rsidRDefault="001D41E9" w:rsidP="001A40F2">
            <w:r>
              <w:t>12/02/2014</w:t>
            </w:r>
          </w:p>
        </w:tc>
        <w:tc>
          <w:tcPr>
            <w:tcW w:w="637" w:type="pct"/>
            <w:shd w:val="clear" w:color="auto" w:fill="F3F3F3"/>
          </w:tcPr>
          <w:p w:rsidR="001D41E9" w:rsidRPr="00305956" w:rsidRDefault="001D41E9" w:rsidP="001A40F2">
            <w:pPr>
              <w:rPr>
                <w:b/>
              </w:rPr>
            </w:pPr>
            <w:r w:rsidRPr="00305956">
              <w:rPr>
                <w:b/>
              </w:rPr>
              <w:t>Priority</w:t>
            </w:r>
          </w:p>
        </w:tc>
        <w:tc>
          <w:tcPr>
            <w:tcW w:w="1608" w:type="pct"/>
            <w:gridSpan w:val="2"/>
          </w:tcPr>
          <w:p w:rsidR="001D41E9" w:rsidRPr="00305956" w:rsidRDefault="001D41E9" w:rsidP="001A40F2">
            <w:r>
              <w:t>Normal</w:t>
            </w:r>
          </w:p>
        </w:tc>
      </w:tr>
      <w:tr w:rsidR="001D41E9" w:rsidRPr="00305956" w:rsidTr="001A40F2">
        <w:tc>
          <w:tcPr>
            <w:tcW w:w="5000" w:type="pct"/>
            <w:gridSpan w:val="5"/>
            <w:shd w:val="clear" w:color="auto" w:fill="FFFFFF"/>
          </w:tcPr>
          <w:p w:rsidR="001D41E9" w:rsidRPr="00305956" w:rsidRDefault="001D41E9" w:rsidP="001A40F2">
            <w:pPr>
              <w:rPr>
                <w:b/>
              </w:rPr>
            </w:pPr>
            <w:r w:rsidRPr="00305956">
              <w:rPr>
                <w:b/>
              </w:rPr>
              <w:t>Actor:</w:t>
            </w:r>
          </w:p>
          <w:p w:rsidR="001D41E9" w:rsidRPr="00305956" w:rsidRDefault="001D41E9" w:rsidP="001A40F2">
            <w:r>
              <w:t xml:space="preserve">          User</w:t>
            </w:r>
          </w:p>
          <w:p w:rsidR="001D41E9" w:rsidRPr="00305956" w:rsidRDefault="001D41E9" w:rsidP="001A40F2">
            <w:pPr>
              <w:rPr>
                <w:b/>
              </w:rPr>
            </w:pPr>
            <w:r w:rsidRPr="00305956">
              <w:rPr>
                <w:b/>
              </w:rPr>
              <w:t>Summary:</w:t>
            </w:r>
          </w:p>
          <w:p w:rsidR="001D41E9" w:rsidRPr="00305956" w:rsidRDefault="001D41E9" w:rsidP="001A40F2">
            <w:pPr>
              <w:rPr>
                <w:b/>
              </w:rPr>
            </w:pPr>
            <w:r>
              <w:t xml:space="preserve">          This use case allows user controls the robot move backward. </w:t>
            </w:r>
          </w:p>
          <w:p w:rsidR="001D41E9" w:rsidRPr="00305956" w:rsidRDefault="001D41E9" w:rsidP="001A40F2">
            <w:pPr>
              <w:rPr>
                <w:b/>
                <w:bCs/>
              </w:rPr>
            </w:pPr>
            <w:r w:rsidRPr="00305956">
              <w:rPr>
                <w:b/>
                <w:bCs/>
              </w:rPr>
              <w:t>Goal:</w:t>
            </w:r>
          </w:p>
          <w:p w:rsidR="001D41E9" w:rsidRPr="00305956" w:rsidRDefault="001D41E9" w:rsidP="001A40F2">
            <w:pPr>
              <w:rPr>
                <w:b/>
              </w:rPr>
            </w:pPr>
            <w:r>
              <w:t xml:space="preserve">          Robot moves backward.</w:t>
            </w:r>
          </w:p>
          <w:p w:rsidR="001D41E9" w:rsidRPr="00305956" w:rsidRDefault="001D41E9" w:rsidP="001A40F2">
            <w:pPr>
              <w:rPr>
                <w:b/>
                <w:u w:val="single"/>
              </w:rPr>
            </w:pPr>
            <w:r w:rsidRPr="00305956">
              <w:rPr>
                <w:b/>
                <w:bCs/>
                <w:u w:val="single"/>
              </w:rPr>
              <w:t>Triggers</w:t>
            </w:r>
          </w:p>
          <w:p w:rsidR="00BC5B68" w:rsidRPr="00305956" w:rsidRDefault="001D41E9" w:rsidP="00BC5B68">
            <w:r w:rsidRPr="00305956">
              <w:t xml:space="preserve">          </w:t>
            </w:r>
            <w:r w:rsidR="00BC5B68" w:rsidRPr="00305956">
              <w:t xml:space="preserve">          </w:t>
            </w:r>
            <w:r w:rsidR="00BC5B68">
              <w:t>User push down the analog stick in gamepad mode or ↓ button in keyboard mode then release</w:t>
            </w:r>
          </w:p>
          <w:p w:rsidR="001D41E9" w:rsidRPr="00305956" w:rsidRDefault="001D41E9" w:rsidP="001A40F2"/>
          <w:p w:rsidR="001D41E9" w:rsidRPr="00305956" w:rsidRDefault="001D41E9" w:rsidP="001A40F2">
            <w:pPr>
              <w:rPr>
                <w:b/>
                <w:bCs/>
              </w:rPr>
            </w:pPr>
            <w:r w:rsidRPr="00305956">
              <w:rPr>
                <w:b/>
                <w:bCs/>
              </w:rPr>
              <w:t>Preconditions:</w:t>
            </w:r>
          </w:p>
          <w:p w:rsidR="00BC5B68" w:rsidRPr="00BC5B68" w:rsidRDefault="00BC5B68" w:rsidP="00BC5B68">
            <w:r>
              <w:t xml:space="preserve">          - Configuration is initiated</w:t>
            </w:r>
          </w:p>
          <w:p w:rsidR="00BC5B68" w:rsidRDefault="00BC5B68" w:rsidP="00BC5B68">
            <w:r w:rsidRPr="00305956">
              <w:t xml:space="preserve">      </w:t>
            </w:r>
            <w:r>
              <w:t xml:space="preserve">    - Power is on.</w:t>
            </w:r>
          </w:p>
          <w:p w:rsidR="00926B6B" w:rsidRPr="00305956" w:rsidRDefault="00926B6B" w:rsidP="00BC5B68">
            <w:r>
              <w:t xml:space="preserve">          - RF connection is established</w:t>
            </w:r>
          </w:p>
          <w:p w:rsidR="001D41E9" w:rsidRPr="00305956" w:rsidRDefault="001D41E9" w:rsidP="001A40F2">
            <w:pPr>
              <w:rPr>
                <w:b/>
                <w:bCs/>
              </w:rPr>
            </w:pPr>
            <w:r w:rsidRPr="00305956">
              <w:rPr>
                <w:b/>
                <w:bCs/>
              </w:rPr>
              <w:t>Post</w:t>
            </w:r>
            <w:r w:rsidRPr="00305956">
              <w:rPr>
                <w:b/>
              </w:rPr>
              <w:t xml:space="preserve"> </w:t>
            </w:r>
            <w:r w:rsidRPr="00305956">
              <w:rPr>
                <w:b/>
                <w:bCs/>
              </w:rPr>
              <w:t>Conditions:</w:t>
            </w:r>
          </w:p>
          <w:p w:rsidR="001D41E9" w:rsidRDefault="001D41E9" w:rsidP="001A40F2">
            <w:r w:rsidRPr="00305956">
              <w:t xml:space="preserve">          </w:t>
            </w:r>
            <w:r>
              <w:t xml:space="preserve">-Success: Robot moves backward. </w:t>
            </w:r>
          </w:p>
          <w:p w:rsidR="001D41E9" w:rsidRPr="00305956" w:rsidRDefault="001D41E9" w:rsidP="001A40F2">
            <w:r>
              <w:t xml:space="preserve">         -Failure: Robot doesn’t move backward.</w:t>
            </w:r>
          </w:p>
          <w:p w:rsidR="001D41E9" w:rsidRDefault="001D41E9" w:rsidP="001A40F2">
            <w:pPr>
              <w:rPr>
                <w:b/>
                <w:bCs/>
              </w:rPr>
            </w:pPr>
            <w:r w:rsidRPr="00305956">
              <w:rPr>
                <w:b/>
                <w:bCs/>
              </w:rPr>
              <w:t>Main Success Scenario:</w:t>
            </w:r>
          </w:p>
          <w:p w:rsidR="001D41E9" w:rsidRPr="001D41E9" w:rsidRDefault="001D41E9" w:rsidP="008C6685">
            <w:pPr>
              <w:pStyle w:val="ListParagraph"/>
              <w:numPr>
                <w:ilvl w:val="0"/>
                <w:numId w:val="33"/>
              </w:numPr>
              <w:rPr>
                <w:bCs/>
              </w:rPr>
            </w:pPr>
            <w:r w:rsidRPr="001D41E9">
              <w:rPr>
                <w:bCs/>
              </w:rPr>
              <w:t>Power up/ Make sure power is on</w:t>
            </w:r>
          </w:p>
          <w:p w:rsidR="001D41E9" w:rsidRPr="00BC5B68" w:rsidRDefault="00BC5B68" w:rsidP="008C6685">
            <w:pPr>
              <w:pStyle w:val="ListParagraph"/>
              <w:numPr>
                <w:ilvl w:val="0"/>
                <w:numId w:val="33"/>
              </w:numPr>
              <w:rPr>
                <w:bCs/>
              </w:rPr>
            </w:pPr>
            <w:r>
              <w:rPr>
                <w:bCs/>
              </w:rPr>
              <w:t>Push down the analog stick</w:t>
            </w:r>
            <w:r>
              <w:t xml:space="preserve"> or ↓ button in keyboard mode then release</w:t>
            </w:r>
          </w:p>
          <w:p w:rsidR="00BC5B68" w:rsidRPr="001D41E9" w:rsidRDefault="00BC5B68" w:rsidP="008C6685">
            <w:pPr>
              <w:pStyle w:val="ListParagraph"/>
              <w:numPr>
                <w:ilvl w:val="0"/>
                <w:numId w:val="33"/>
              </w:numPr>
              <w:rPr>
                <w:bCs/>
              </w:rPr>
            </w:pPr>
            <w:r>
              <w:t>Robot moves backward</w:t>
            </w:r>
          </w:p>
          <w:p w:rsidR="001D41E9" w:rsidRPr="00305956" w:rsidRDefault="001D41E9" w:rsidP="001A40F2">
            <w:pPr>
              <w:rPr>
                <w:b/>
                <w:bCs/>
              </w:rPr>
            </w:pPr>
            <w:r w:rsidRPr="00305956">
              <w:rPr>
                <w:b/>
                <w:bCs/>
              </w:rPr>
              <w:lastRenderedPageBreak/>
              <w:t xml:space="preserve">Alternative Scenario: </w:t>
            </w:r>
          </w:p>
          <w:p w:rsidR="001D41E9" w:rsidRPr="00305956" w:rsidRDefault="001D41E9" w:rsidP="001A40F2">
            <w:r w:rsidRPr="00305956">
              <w:t xml:space="preserve">          </w:t>
            </w:r>
            <w:r>
              <w:t>N/A</w:t>
            </w:r>
          </w:p>
          <w:p w:rsidR="001D41E9" w:rsidRDefault="001D41E9" w:rsidP="001A40F2">
            <w:pPr>
              <w:rPr>
                <w:b/>
                <w:bCs/>
              </w:rPr>
            </w:pPr>
            <w:r w:rsidRPr="00305956">
              <w:rPr>
                <w:b/>
                <w:bCs/>
              </w:rPr>
              <w:t>Exceptions</w:t>
            </w:r>
            <w:r>
              <w:rPr>
                <w:b/>
                <w:bCs/>
              </w:rPr>
              <w:t xml:space="preserve"> </w:t>
            </w:r>
            <w:r w:rsidRPr="00305956">
              <w:rPr>
                <w:b/>
                <w:bCs/>
              </w:rPr>
              <w:t>:</w:t>
            </w:r>
          </w:p>
          <w:p w:rsidR="001D41E9" w:rsidRPr="0094226F" w:rsidRDefault="001D41E9" w:rsidP="001A40F2">
            <w:pPr>
              <w:rPr>
                <w:bCs/>
              </w:rPr>
            </w:pPr>
            <w:r w:rsidRPr="0094226F">
              <w:rPr>
                <w:bCs/>
              </w:rPr>
              <w:t xml:space="preserve">        </w:t>
            </w:r>
            <w:r>
              <w:rPr>
                <w:bCs/>
              </w:rPr>
              <w:t xml:space="preserve"> </w:t>
            </w:r>
            <w:r w:rsidRPr="0094226F">
              <w:rPr>
                <w:bCs/>
              </w:rPr>
              <w:t>N/A</w:t>
            </w:r>
          </w:p>
          <w:p w:rsidR="001D41E9" w:rsidRPr="00305956" w:rsidRDefault="001D41E9" w:rsidP="001A40F2">
            <w:pPr>
              <w:rPr>
                <w:b/>
                <w:bCs/>
              </w:rPr>
            </w:pPr>
            <w:r w:rsidRPr="00305956">
              <w:rPr>
                <w:b/>
                <w:bCs/>
              </w:rPr>
              <w:t xml:space="preserve">Relationships: </w:t>
            </w:r>
          </w:p>
          <w:p w:rsidR="001D41E9" w:rsidRPr="00305956" w:rsidRDefault="001D41E9" w:rsidP="001A40F2">
            <w:r>
              <w:t xml:space="preserve">         Included case Manual control.</w:t>
            </w:r>
          </w:p>
        </w:tc>
      </w:tr>
    </w:tbl>
    <w:p w:rsidR="001D41E9" w:rsidRDefault="00C75A08" w:rsidP="00C75A08">
      <w:pPr>
        <w:pStyle w:val="Caption"/>
        <w:jc w:val="center"/>
      </w:pPr>
      <w:r>
        <w:lastRenderedPageBreak/>
        <w:t xml:space="preserve">Table </w:t>
      </w:r>
      <w:fldSimple w:instr=" STYLEREF 1 \s ">
        <w:r w:rsidR="00EA31EA">
          <w:rPr>
            <w:noProof/>
          </w:rPr>
          <w:t>C</w:t>
        </w:r>
      </w:fldSimple>
      <w:r w:rsidR="00EA31EA">
        <w:noBreakHyphen/>
      </w:r>
      <w:fldSimple w:instr=" SEQ Table \* ARABIC \s 1 ">
        <w:r w:rsidR="00EA31EA">
          <w:rPr>
            <w:noProof/>
          </w:rPr>
          <w:t>2</w:t>
        </w:r>
      </w:fldSimple>
      <w:r>
        <w:t xml:space="preserve"> Move backward use case specification</w:t>
      </w:r>
    </w:p>
    <w:p w:rsidR="001D41E9" w:rsidRDefault="001D41E9" w:rsidP="001D41E9">
      <w:pPr>
        <w:pStyle w:val="Heading4"/>
      </w:pPr>
      <w:r>
        <w:t>Turn left</w:t>
      </w:r>
    </w:p>
    <w:p w:rsidR="00C75A08" w:rsidRDefault="001D41E9" w:rsidP="00C75A08">
      <w:pPr>
        <w:keepNext/>
      </w:pPr>
      <w:r>
        <w:rPr>
          <w:noProof/>
        </w:rPr>
        <w:drawing>
          <wp:inline distT="0" distB="0" distL="0" distR="0" wp14:anchorId="06260E86" wp14:editId="7D07E366">
            <wp:extent cx="4810125" cy="1819275"/>
            <wp:effectExtent l="0" t="0" r="9525" b="9525"/>
            <wp:docPr id="64" name="Picture 64" descr="C:\Users\AnnA\Desktop\turn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nA\Desktop\turn_righ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0125" cy="1819275"/>
                    </a:xfrm>
                    <a:prstGeom prst="rect">
                      <a:avLst/>
                    </a:prstGeom>
                    <a:noFill/>
                    <a:ln>
                      <a:noFill/>
                    </a:ln>
                  </pic:spPr>
                </pic:pic>
              </a:graphicData>
            </a:graphic>
          </wp:inline>
        </w:drawing>
      </w:r>
    </w:p>
    <w:p w:rsidR="001D41E9" w:rsidRDefault="00C75A08" w:rsidP="00C75A08">
      <w:pPr>
        <w:pStyle w:val="Caption"/>
        <w:jc w:val="center"/>
      </w:pPr>
      <w:r>
        <w:t xml:space="preserve">Figure </w:t>
      </w:r>
      <w:fldSimple w:instr=" STYLEREF 1 \s ">
        <w:r w:rsidR="00BE2D83">
          <w:rPr>
            <w:noProof/>
          </w:rPr>
          <w:t>C</w:t>
        </w:r>
      </w:fldSimple>
      <w:r w:rsidR="00BE2D83">
        <w:noBreakHyphen/>
      </w:r>
      <w:fldSimple w:instr=" SEQ Figure \* ARABIC \s 1 ">
        <w:r w:rsidR="00BE2D83">
          <w:rPr>
            <w:noProof/>
          </w:rPr>
          <w:t>4</w:t>
        </w:r>
      </w:fldSimple>
      <w:r>
        <w:t xml:space="preserve"> Turn left use case diagram</w:t>
      </w:r>
    </w:p>
    <w:p w:rsidR="001D41E9" w:rsidRDefault="001D41E9" w:rsidP="001D41E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1E9" w:rsidRPr="00305956" w:rsidTr="001A40F2">
        <w:tc>
          <w:tcPr>
            <w:tcW w:w="5000" w:type="pct"/>
            <w:gridSpan w:val="5"/>
            <w:shd w:val="clear" w:color="auto" w:fill="F3F3F3"/>
          </w:tcPr>
          <w:p w:rsidR="001D41E9" w:rsidRPr="00305956" w:rsidRDefault="001D41E9" w:rsidP="001A40F2">
            <w:r>
              <w:rPr>
                <w:b/>
              </w:rPr>
              <w:t xml:space="preserve">TURN LEFT USE CASE </w:t>
            </w:r>
            <w:r w:rsidRPr="00305956">
              <w:rPr>
                <w:b/>
              </w:rPr>
              <w:t>SPECIFICATION</w:t>
            </w:r>
          </w:p>
        </w:tc>
      </w:tr>
      <w:tr w:rsidR="001D41E9" w:rsidRPr="00305956" w:rsidTr="001A40F2">
        <w:tc>
          <w:tcPr>
            <w:tcW w:w="1391" w:type="pct"/>
            <w:shd w:val="clear" w:color="auto" w:fill="F3F3F3"/>
          </w:tcPr>
          <w:p w:rsidR="001D41E9" w:rsidRPr="00305956" w:rsidRDefault="001D41E9" w:rsidP="001A40F2">
            <w:pPr>
              <w:rPr>
                <w:b/>
              </w:rPr>
            </w:pPr>
            <w:r w:rsidRPr="00305956">
              <w:rPr>
                <w:b/>
              </w:rPr>
              <w:t>Use-case No.</w:t>
            </w:r>
          </w:p>
        </w:tc>
        <w:tc>
          <w:tcPr>
            <w:tcW w:w="1364" w:type="pct"/>
          </w:tcPr>
          <w:p w:rsidR="001D41E9" w:rsidRPr="00305956" w:rsidRDefault="001D41E9" w:rsidP="001A40F2">
            <w:r>
              <w:t>UC</w:t>
            </w:r>
            <w:r w:rsidR="00926B6B">
              <w:t>003</w:t>
            </w:r>
          </w:p>
        </w:tc>
        <w:tc>
          <w:tcPr>
            <w:tcW w:w="1059" w:type="pct"/>
            <w:gridSpan w:val="2"/>
            <w:shd w:val="clear" w:color="auto" w:fill="F3F3F3"/>
          </w:tcPr>
          <w:p w:rsidR="001D41E9" w:rsidRPr="00305956" w:rsidRDefault="001D41E9" w:rsidP="001A40F2">
            <w:pPr>
              <w:rPr>
                <w:b/>
              </w:rPr>
            </w:pPr>
            <w:r w:rsidRPr="00305956">
              <w:rPr>
                <w:b/>
              </w:rPr>
              <w:t>Use-case Version</w:t>
            </w:r>
          </w:p>
        </w:tc>
        <w:tc>
          <w:tcPr>
            <w:tcW w:w="1186" w:type="pct"/>
          </w:tcPr>
          <w:p w:rsidR="001D41E9" w:rsidRPr="00305956" w:rsidRDefault="001D41E9" w:rsidP="001A40F2">
            <w:r>
              <w:t>1.0</w:t>
            </w:r>
          </w:p>
        </w:tc>
      </w:tr>
      <w:tr w:rsidR="001D41E9" w:rsidRPr="00305956" w:rsidTr="001A40F2">
        <w:tc>
          <w:tcPr>
            <w:tcW w:w="1391" w:type="pct"/>
            <w:shd w:val="clear" w:color="auto" w:fill="F3F3F3"/>
          </w:tcPr>
          <w:p w:rsidR="001D41E9" w:rsidRPr="00305956" w:rsidRDefault="001D41E9" w:rsidP="001A40F2">
            <w:pPr>
              <w:rPr>
                <w:b/>
              </w:rPr>
            </w:pPr>
            <w:r w:rsidRPr="00305956">
              <w:rPr>
                <w:b/>
              </w:rPr>
              <w:t>Use-case Name</w:t>
            </w:r>
          </w:p>
        </w:tc>
        <w:tc>
          <w:tcPr>
            <w:tcW w:w="3609" w:type="pct"/>
            <w:gridSpan w:val="4"/>
          </w:tcPr>
          <w:p w:rsidR="001D41E9" w:rsidRPr="00305956" w:rsidRDefault="001D41E9" w:rsidP="001A40F2">
            <w:r>
              <w:t>Turn left</w:t>
            </w:r>
          </w:p>
        </w:tc>
      </w:tr>
      <w:tr w:rsidR="001D41E9" w:rsidRPr="00305956" w:rsidTr="001A40F2">
        <w:tc>
          <w:tcPr>
            <w:tcW w:w="1391" w:type="pct"/>
            <w:shd w:val="clear" w:color="auto" w:fill="F3F3F3"/>
          </w:tcPr>
          <w:p w:rsidR="001D41E9" w:rsidRPr="00305956" w:rsidRDefault="001D41E9" w:rsidP="001A40F2">
            <w:pPr>
              <w:rPr>
                <w:b/>
              </w:rPr>
            </w:pPr>
            <w:r w:rsidRPr="00305956">
              <w:rPr>
                <w:b/>
              </w:rPr>
              <w:t xml:space="preserve">Author </w:t>
            </w:r>
          </w:p>
        </w:tc>
        <w:tc>
          <w:tcPr>
            <w:tcW w:w="3609" w:type="pct"/>
            <w:gridSpan w:val="4"/>
          </w:tcPr>
          <w:p w:rsidR="001D41E9" w:rsidRPr="00305956" w:rsidRDefault="001D41E9" w:rsidP="001A40F2">
            <w:r>
              <w:t>HoangTV</w:t>
            </w:r>
          </w:p>
        </w:tc>
      </w:tr>
      <w:tr w:rsidR="001D41E9" w:rsidRPr="00305956" w:rsidTr="001A40F2">
        <w:tc>
          <w:tcPr>
            <w:tcW w:w="1391" w:type="pct"/>
            <w:shd w:val="clear" w:color="auto" w:fill="F3F3F3"/>
          </w:tcPr>
          <w:p w:rsidR="001D41E9" w:rsidRPr="00305956" w:rsidRDefault="001D41E9" w:rsidP="001A40F2">
            <w:pPr>
              <w:rPr>
                <w:b/>
              </w:rPr>
            </w:pPr>
            <w:r w:rsidRPr="00305956">
              <w:rPr>
                <w:b/>
              </w:rPr>
              <w:t>Date</w:t>
            </w:r>
          </w:p>
        </w:tc>
        <w:tc>
          <w:tcPr>
            <w:tcW w:w="1364" w:type="pct"/>
          </w:tcPr>
          <w:p w:rsidR="001D41E9" w:rsidRPr="00305956" w:rsidRDefault="001D41E9" w:rsidP="001A40F2">
            <w:r>
              <w:t>12/02/2014</w:t>
            </w:r>
          </w:p>
        </w:tc>
        <w:tc>
          <w:tcPr>
            <w:tcW w:w="637" w:type="pct"/>
            <w:shd w:val="clear" w:color="auto" w:fill="F3F3F3"/>
          </w:tcPr>
          <w:p w:rsidR="001D41E9" w:rsidRPr="00305956" w:rsidRDefault="001D41E9" w:rsidP="001A40F2">
            <w:pPr>
              <w:rPr>
                <w:b/>
              </w:rPr>
            </w:pPr>
            <w:r w:rsidRPr="00305956">
              <w:rPr>
                <w:b/>
              </w:rPr>
              <w:t>Priority</w:t>
            </w:r>
          </w:p>
        </w:tc>
        <w:tc>
          <w:tcPr>
            <w:tcW w:w="1608" w:type="pct"/>
            <w:gridSpan w:val="2"/>
          </w:tcPr>
          <w:p w:rsidR="001D41E9" w:rsidRPr="00305956" w:rsidRDefault="001D41E9" w:rsidP="001A40F2">
            <w:r>
              <w:t>Normal</w:t>
            </w:r>
          </w:p>
        </w:tc>
      </w:tr>
      <w:tr w:rsidR="001D41E9" w:rsidRPr="00305956" w:rsidTr="001A40F2">
        <w:tc>
          <w:tcPr>
            <w:tcW w:w="5000" w:type="pct"/>
            <w:gridSpan w:val="5"/>
            <w:shd w:val="clear" w:color="auto" w:fill="FFFFFF"/>
          </w:tcPr>
          <w:p w:rsidR="001D41E9" w:rsidRPr="00305956" w:rsidRDefault="001D41E9" w:rsidP="001A40F2">
            <w:pPr>
              <w:rPr>
                <w:b/>
              </w:rPr>
            </w:pPr>
            <w:r w:rsidRPr="00305956">
              <w:rPr>
                <w:b/>
              </w:rPr>
              <w:t>Actor:</w:t>
            </w:r>
          </w:p>
          <w:p w:rsidR="001D41E9" w:rsidRPr="00305956" w:rsidRDefault="001D41E9" w:rsidP="001A40F2">
            <w:r>
              <w:t xml:space="preserve">          User</w:t>
            </w:r>
          </w:p>
          <w:p w:rsidR="001D41E9" w:rsidRPr="00305956" w:rsidRDefault="001D41E9" w:rsidP="001A40F2">
            <w:pPr>
              <w:rPr>
                <w:b/>
              </w:rPr>
            </w:pPr>
            <w:r w:rsidRPr="00305956">
              <w:rPr>
                <w:b/>
              </w:rPr>
              <w:t>Summary:</w:t>
            </w:r>
          </w:p>
          <w:p w:rsidR="001D41E9" w:rsidRPr="00305956" w:rsidRDefault="001D41E9" w:rsidP="001A40F2">
            <w:pPr>
              <w:rPr>
                <w:b/>
              </w:rPr>
            </w:pPr>
            <w:r>
              <w:lastRenderedPageBreak/>
              <w:t xml:space="preserve">          This use case allows user controls the robot turn left. </w:t>
            </w:r>
          </w:p>
          <w:p w:rsidR="001D41E9" w:rsidRPr="00305956" w:rsidRDefault="001D41E9" w:rsidP="001A40F2">
            <w:pPr>
              <w:rPr>
                <w:b/>
                <w:bCs/>
              </w:rPr>
            </w:pPr>
            <w:r w:rsidRPr="00305956">
              <w:rPr>
                <w:b/>
                <w:bCs/>
              </w:rPr>
              <w:t>Goal:</w:t>
            </w:r>
          </w:p>
          <w:p w:rsidR="001D41E9" w:rsidRPr="00305956" w:rsidRDefault="001D41E9" w:rsidP="001A40F2">
            <w:pPr>
              <w:rPr>
                <w:b/>
              </w:rPr>
            </w:pPr>
            <w:r>
              <w:t xml:space="preserve">          Robot turns left.</w:t>
            </w:r>
          </w:p>
          <w:p w:rsidR="001D41E9" w:rsidRPr="00305956" w:rsidRDefault="001D41E9" w:rsidP="001A40F2">
            <w:pPr>
              <w:rPr>
                <w:b/>
                <w:u w:val="single"/>
              </w:rPr>
            </w:pPr>
            <w:r w:rsidRPr="00305956">
              <w:rPr>
                <w:b/>
                <w:bCs/>
                <w:u w:val="single"/>
              </w:rPr>
              <w:t>Triggers</w:t>
            </w:r>
          </w:p>
          <w:p w:rsidR="001D41E9" w:rsidRPr="00305956" w:rsidRDefault="001D41E9" w:rsidP="001A40F2">
            <w:r w:rsidRPr="00305956">
              <w:t xml:space="preserve">          </w:t>
            </w:r>
            <w:r>
              <w:t>User push</w:t>
            </w:r>
            <w:r w:rsidR="00926B6B">
              <w:t>es the analog stick to the left in gamepad mode or ← button in keyboard mode then release</w:t>
            </w:r>
          </w:p>
          <w:p w:rsidR="001D41E9" w:rsidRPr="00305956" w:rsidRDefault="001D41E9" w:rsidP="001A40F2">
            <w:pPr>
              <w:rPr>
                <w:b/>
                <w:bCs/>
              </w:rPr>
            </w:pPr>
            <w:r w:rsidRPr="00305956">
              <w:rPr>
                <w:b/>
                <w:bCs/>
              </w:rPr>
              <w:t>Preconditions:</w:t>
            </w:r>
          </w:p>
          <w:p w:rsidR="00926B6B" w:rsidRPr="00BC5B68" w:rsidRDefault="00926B6B" w:rsidP="00926B6B">
            <w:r>
              <w:t xml:space="preserve">          - Configuration is initiated</w:t>
            </w:r>
          </w:p>
          <w:p w:rsidR="00926B6B" w:rsidRDefault="00926B6B" w:rsidP="00926B6B">
            <w:r w:rsidRPr="00305956">
              <w:t xml:space="preserve">      </w:t>
            </w:r>
            <w:r>
              <w:t xml:space="preserve">    - Power is on.</w:t>
            </w:r>
          </w:p>
          <w:p w:rsidR="00926B6B" w:rsidRPr="00305956" w:rsidRDefault="00926B6B" w:rsidP="00926B6B">
            <w:r>
              <w:t xml:space="preserve">          - RF connection is established</w:t>
            </w:r>
          </w:p>
          <w:p w:rsidR="001D41E9" w:rsidRPr="00305956" w:rsidRDefault="001D41E9" w:rsidP="001A40F2">
            <w:pPr>
              <w:rPr>
                <w:b/>
                <w:bCs/>
              </w:rPr>
            </w:pPr>
            <w:r w:rsidRPr="00305956">
              <w:rPr>
                <w:b/>
                <w:bCs/>
              </w:rPr>
              <w:t>Post</w:t>
            </w:r>
            <w:r w:rsidRPr="00305956">
              <w:rPr>
                <w:b/>
              </w:rPr>
              <w:t xml:space="preserve"> </w:t>
            </w:r>
            <w:r w:rsidRPr="00305956">
              <w:rPr>
                <w:b/>
                <w:bCs/>
              </w:rPr>
              <w:t>Conditions:</w:t>
            </w:r>
          </w:p>
          <w:p w:rsidR="001D41E9" w:rsidRDefault="001D41E9" w:rsidP="001A40F2">
            <w:r w:rsidRPr="00305956">
              <w:t xml:space="preserve">          </w:t>
            </w:r>
            <w:r>
              <w:t xml:space="preserve">-Success: Robot turns left. </w:t>
            </w:r>
          </w:p>
          <w:p w:rsidR="001D41E9" w:rsidRPr="00305956" w:rsidRDefault="001D41E9" w:rsidP="001A40F2">
            <w:r>
              <w:t xml:space="preserve">         -Failure: Robot doesn’t turn left.</w:t>
            </w:r>
          </w:p>
          <w:p w:rsidR="001D41E9" w:rsidRDefault="001D41E9" w:rsidP="001A40F2">
            <w:pPr>
              <w:rPr>
                <w:b/>
                <w:bCs/>
              </w:rPr>
            </w:pPr>
            <w:r w:rsidRPr="00305956">
              <w:rPr>
                <w:b/>
                <w:bCs/>
              </w:rPr>
              <w:t>Main Success Scenario:</w:t>
            </w:r>
          </w:p>
          <w:p w:rsidR="001D41E9" w:rsidRPr="001D41E9" w:rsidRDefault="001D41E9" w:rsidP="008C6685">
            <w:pPr>
              <w:pStyle w:val="ListParagraph"/>
              <w:numPr>
                <w:ilvl w:val="0"/>
                <w:numId w:val="34"/>
              </w:numPr>
              <w:rPr>
                <w:bCs/>
              </w:rPr>
            </w:pPr>
            <w:r w:rsidRPr="001D41E9">
              <w:rPr>
                <w:bCs/>
              </w:rPr>
              <w:t>Power up/ Make sure power is on</w:t>
            </w:r>
          </w:p>
          <w:p w:rsidR="001D41E9" w:rsidRPr="00926B6B" w:rsidRDefault="001D41E9" w:rsidP="008C6685">
            <w:pPr>
              <w:pStyle w:val="ListParagraph"/>
              <w:numPr>
                <w:ilvl w:val="0"/>
                <w:numId w:val="34"/>
              </w:numPr>
              <w:rPr>
                <w:bCs/>
              </w:rPr>
            </w:pPr>
            <w:r w:rsidRPr="001D41E9">
              <w:rPr>
                <w:bCs/>
              </w:rPr>
              <w:t>Pu</w:t>
            </w:r>
            <w:r w:rsidR="00926B6B">
              <w:rPr>
                <w:bCs/>
              </w:rPr>
              <w:t xml:space="preserve">sh the analog stick to the left </w:t>
            </w:r>
            <w:r w:rsidR="00926B6B">
              <w:t>in gamepad mode or ← button in keyboard mode then release</w:t>
            </w:r>
          </w:p>
          <w:p w:rsidR="00926B6B" w:rsidRPr="001D41E9" w:rsidRDefault="00926B6B" w:rsidP="008C6685">
            <w:pPr>
              <w:pStyle w:val="ListParagraph"/>
              <w:numPr>
                <w:ilvl w:val="0"/>
                <w:numId w:val="34"/>
              </w:numPr>
              <w:rPr>
                <w:bCs/>
              </w:rPr>
            </w:pPr>
            <w:r>
              <w:t>Robot turns left</w:t>
            </w:r>
          </w:p>
          <w:p w:rsidR="001D41E9" w:rsidRPr="00305956" w:rsidRDefault="001D41E9" w:rsidP="001A40F2">
            <w:pPr>
              <w:rPr>
                <w:b/>
                <w:bCs/>
              </w:rPr>
            </w:pPr>
            <w:r w:rsidRPr="00305956">
              <w:rPr>
                <w:b/>
                <w:bCs/>
              </w:rPr>
              <w:t xml:space="preserve">Alternative Scenario: </w:t>
            </w:r>
          </w:p>
          <w:p w:rsidR="001D41E9" w:rsidRPr="00305956" w:rsidRDefault="001D41E9" w:rsidP="001A40F2">
            <w:r w:rsidRPr="00305956">
              <w:t xml:space="preserve">          </w:t>
            </w:r>
            <w:r>
              <w:t>N/A</w:t>
            </w:r>
          </w:p>
          <w:p w:rsidR="001D41E9" w:rsidRDefault="001D41E9" w:rsidP="001A40F2">
            <w:pPr>
              <w:rPr>
                <w:b/>
                <w:bCs/>
              </w:rPr>
            </w:pPr>
            <w:r w:rsidRPr="00305956">
              <w:rPr>
                <w:b/>
                <w:bCs/>
              </w:rPr>
              <w:t>Exceptions</w:t>
            </w:r>
            <w:r>
              <w:rPr>
                <w:b/>
                <w:bCs/>
              </w:rPr>
              <w:t xml:space="preserve"> </w:t>
            </w:r>
            <w:r w:rsidRPr="00305956">
              <w:rPr>
                <w:b/>
                <w:bCs/>
              </w:rPr>
              <w:t>:</w:t>
            </w:r>
          </w:p>
          <w:p w:rsidR="001D41E9" w:rsidRPr="0094226F" w:rsidRDefault="001D41E9" w:rsidP="001A40F2">
            <w:pPr>
              <w:rPr>
                <w:bCs/>
              </w:rPr>
            </w:pPr>
            <w:r w:rsidRPr="0094226F">
              <w:rPr>
                <w:bCs/>
              </w:rPr>
              <w:t xml:space="preserve">        </w:t>
            </w:r>
            <w:r>
              <w:rPr>
                <w:bCs/>
              </w:rPr>
              <w:t xml:space="preserve"> </w:t>
            </w:r>
            <w:r w:rsidRPr="0094226F">
              <w:rPr>
                <w:bCs/>
              </w:rPr>
              <w:t>N/A</w:t>
            </w:r>
          </w:p>
          <w:p w:rsidR="001D41E9" w:rsidRPr="00305956" w:rsidRDefault="001D41E9" w:rsidP="001A40F2">
            <w:pPr>
              <w:rPr>
                <w:b/>
                <w:bCs/>
              </w:rPr>
            </w:pPr>
            <w:r w:rsidRPr="00305956">
              <w:rPr>
                <w:b/>
                <w:bCs/>
              </w:rPr>
              <w:t xml:space="preserve">Relationships: </w:t>
            </w:r>
          </w:p>
          <w:p w:rsidR="001D41E9" w:rsidRPr="00305956" w:rsidRDefault="001D41E9" w:rsidP="001A40F2">
            <w:r>
              <w:t xml:space="preserve">         Included case Manual control.</w:t>
            </w:r>
          </w:p>
        </w:tc>
      </w:tr>
    </w:tbl>
    <w:p w:rsidR="001D41E9" w:rsidRDefault="00C75A08" w:rsidP="00C75A08">
      <w:pPr>
        <w:pStyle w:val="Caption"/>
        <w:jc w:val="center"/>
      </w:pPr>
      <w:r>
        <w:lastRenderedPageBreak/>
        <w:t xml:space="preserve">Table </w:t>
      </w:r>
      <w:fldSimple w:instr=" STYLEREF 1 \s ">
        <w:r w:rsidR="00EA31EA">
          <w:rPr>
            <w:noProof/>
          </w:rPr>
          <w:t>C</w:t>
        </w:r>
      </w:fldSimple>
      <w:r w:rsidR="00EA31EA">
        <w:noBreakHyphen/>
      </w:r>
      <w:fldSimple w:instr=" SEQ Table \* ARABIC \s 1 ">
        <w:r w:rsidR="00EA31EA">
          <w:rPr>
            <w:noProof/>
          </w:rPr>
          <w:t>3</w:t>
        </w:r>
      </w:fldSimple>
      <w:r>
        <w:t xml:space="preserve"> Turn left use case specification</w:t>
      </w:r>
    </w:p>
    <w:p w:rsidR="001D41E9" w:rsidRDefault="001D41E9" w:rsidP="001D41E9">
      <w:pPr>
        <w:pStyle w:val="Heading4"/>
      </w:pPr>
      <w:r>
        <w:lastRenderedPageBreak/>
        <w:t>Turn right</w:t>
      </w:r>
    </w:p>
    <w:p w:rsidR="001D41E9" w:rsidRDefault="001D41E9" w:rsidP="001D41E9">
      <w:r>
        <w:rPr>
          <w:noProof/>
        </w:rPr>
        <w:drawing>
          <wp:inline distT="0" distB="0" distL="0" distR="0" wp14:anchorId="438B1A25" wp14:editId="4A76C599">
            <wp:extent cx="4953000" cy="1971675"/>
            <wp:effectExtent l="0" t="0" r="0" b="9525"/>
            <wp:docPr id="65" name="Picture 65" descr="C:\Users\AnnA\Desktop\turn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nA\Desktop\turn_righ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1971675"/>
                    </a:xfrm>
                    <a:prstGeom prst="rect">
                      <a:avLst/>
                    </a:prstGeom>
                    <a:noFill/>
                    <a:ln>
                      <a:noFill/>
                    </a:ln>
                  </pic:spPr>
                </pic:pic>
              </a:graphicData>
            </a:graphic>
          </wp:inline>
        </w:drawing>
      </w:r>
    </w:p>
    <w:p w:rsidR="001D41E9" w:rsidRDefault="00C75A08" w:rsidP="00C75A08">
      <w:pPr>
        <w:pStyle w:val="Caption"/>
        <w:jc w:val="center"/>
      </w:pPr>
      <w:r>
        <w:t xml:space="preserve">Figure </w:t>
      </w:r>
      <w:fldSimple w:instr=" STYLEREF 1 \s ">
        <w:r w:rsidR="00BE2D83">
          <w:rPr>
            <w:noProof/>
          </w:rPr>
          <w:t>C</w:t>
        </w:r>
      </w:fldSimple>
      <w:r w:rsidR="00BE2D83">
        <w:noBreakHyphen/>
      </w:r>
      <w:fldSimple w:instr=" SEQ Figure \* ARABIC \s 1 ">
        <w:r w:rsidR="00BE2D83">
          <w:rPr>
            <w:noProof/>
          </w:rPr>
          <w:t>5</w:t>
        </w:r>
      </w:fldSimple>
      <w:r>
        <w:t xml:space="preserve"> Turn right </w:t>
      </w:r>
      <w:r w:rsidRPr="00BC50CC">
        <w:t>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1E9" w:rsidRPr="00305956" w:rsidTr="001A40F2">
        <w:tc>
          <w:tcPr>
            <w:tcW w:w="5000" w:type="pct"/>
            <w:gridSpan w:val="5"/>
            <w:shd w:val="clear" w:color="auto" w:fill="F3F3F3"/>
          </w:tcPr>
          <w:p w:rsidR="001D41E9" w:rsidRPr="00305956" w:rsidRDefault="001D41E9" w:rsidP="001A40F2">
            <w:r>
              <w:rPr>
                <w:b/>
              </w:rPr>
              <w:t xml:space="preserve">TURN RIGHT USE CASE </w:t>
            </w:r>
            <w:r w:rsidRPr="00305956">
              <w:rPr>
                <w:b/>
              </w:rPr>
              <w:t>SPECIFICATION</w:t>
            </w:r>
          </w:p>
        </w:tc>
      </w:tr>
      <w:tr w:rsidR="001D41E9" w:rsidRPr="00305956" w:rsidTr="001A40F2">
        <w:tc>
          <w:tcPr>
            <w:tcW w:w="1391" w:type="pct"/>
            <w:shd w:val="clear" w:color="auto" w:fill="F3F3F3"/>
          </w:tcPr>
          <w:p w:rsidR="001D41E9" w:rsidRPr="00305956" w:rsidRDefault="001D41E9" w:rsidP="001A40F2">
            <w:pPr>
              <w:rPr>
                <w:b/>
              </w:rPr>
            </w:pPr>
            <w:r w:rsidRPr="00305956">
              <w:rPr>
                <w:b/>
              </w:rPr>
              <w:t>Use-case No.</w:t>
            </w:r>
          </w:p>
        </w:tc>
        <w:tc>
          <w:tcPr>
            <w:tcW w:w="1364" w:type="pct"/>
          </w:tcPr>
          <w:p w:rsidR="001D41E9" w:rsidRPr="00305956" w:rsidRDefault="001D41E9" w:rsidP="001A40F2">
            <w:r>
              <w:t>UC</w:t>
            </w:r>
            <w:r w:rsidR="00926B6B">
              <w:t>004</w:t>
            </w:r>
          </w:p>
        </w:tc>
        <w:tc>
          <w:tcPr>
            <w:tcW w:w="1059" w:type="pct"/>
            <w:gridSpan w:val="2"/>
            <w:shd w:val="clear" w:color="auto" w:fill="F3F3F3"/>
          </w:tcPr>
          <w:p w:rsidR="001D41E9" w:rsidRPr="00305956" w:rsidRDefault="001D41E9" w:rsidP="001A40F2">
            <w:pPr>
              <w:rPr>
                <w:b/>
              </w:rPr>
            </w:pPr>
            <w:r w:rsidRPr="00305956">
              <w:rPr>
                <w:b/>
              </w:rPr>
              <w:t>Use-case Version</w:t>
            </w:r>
          </w:p>
        </w:tc>
        <w:tc>
          <w:tcPr>
            <w:tcW w:w="1186" w:type="pct"/>
          </w:tcPr>
          <w:p w:rsidR="001D41E9" w:rsidRPr="00305956" w:rsidRDefault="001D41E9" w:rsidP="001A40F2">
            <w:r>
              <w:t>1.0</w:t>
            </w:r>
          </w:p>
        </w:tc>
      </w:tr>
      <w:tr w:rsidR="001D41E9" w:rsidRPr="00305956" w:rsidTr="001A40F2">
        <w:tc>
          <w:tcPr>
            <w:tcW w:w="1391" w:type="pct"/>
            <w:shd w:val="clear" w:color="auto" w:fill="F3F3F3"/>
          </w:tcPr>
          <w:p w:rsidR="001D41E9" w:rsidRPr="00305956" w:rsidRDefault="001D41E9" w:rsidP="001A40F2">
            <w:pPr>
              <w:rPr>
                <w:b/>
              </w:rPr>
            </w:pPr>
            <w:r w:rsidRPr="00305956">
              <w:rPr>
                <w:b/>
              </w:rPr>
              <w:t>Use-case Name</w:t>
            </w:r>
          </w:p>
        </w:tc>
        <w:tc>
          <w:tcPr>
            <w:tcW w:w="3609" w:type="pct"/>
            <w:gridSpan w:val="4"/>
          </w:tcPr>
          <w:p w:rsidR="001D41E9" w:rsidRPr="00305956" w:rsidRDefault="001D41E9" w:rsidP="001A40F2">
            <w:r>
              <w:t>Turn right</w:t>
            </w:r>
          </w:p>
        </w:tc>
      </w:tr>
      <w:tr w:rsidR="001D41E9" w:rsidRPr="00305956" w:rsidTr="001A40F2">
        <w:tc>
          <w:tcPr>
            <w:tcW w:w="1391" w:type="pct"/>
            <w:shd w:val="clear" w:color="auto" w:fill="F3F3F3"/>
          </w:tcPr>
          <w:p w:rsidR="001D41E9" w:rsidRPr="00305956" w:rsidRDefault="001D41E9" w:rsidP="001A40F2">
            <w:pPr>
              <w:rPr>
                <w:b/>
              </w:rPr>
            </w:pPr>
            <w:r w:rsidRPr="00305956">
              <w:rPr>
                <w:b/>
              </w:rPr>
              <w:t xml:space="preserve">Author </w:t>
            </w:r>
          </w:p>
        </w:tc>
        <w:tc>
          <w:tcPr>
            <w:tcW w:w="3609" w:type="pct"/>
            <w:gridSpan w:val="4"/>
          </w:tcPr>
          <w:p w:rsidR="001D41E9" w:rsidRPr="00305956" w:rsidRDefault="001D41E9" w:rsidP="001A40F2">
            <w:r>
              <w:t>HoangTV</w:t>
            </w:r>
          </w:p>
        </w:tc>
      </w:tr>
      <w:tr w:rsidR="001D41E9" w:rsidRPr="00305956" w:rsidTr="001A40F2">
        <w:tc>
          <w:tcPr>
            <w:tcW w:w="1391" w:type="pct"/>
            <w:shd w:val="clear" w:color="auto" w:fill="F3F3F3"/>
          </w:tcPr>
          <w:p w:rsidR="001D41E9" w:rsidRPr="00305956" w:rsidRDefault="001D41E9" w:rsidP="001A40F2">
            <w:pPr>
              <w:rPr>
                <w:b/>
              </w:rPr>
            </w:pPr>
            <w:r w:rsidRPr="00305956">
              <w:rPr>
                <w:b/>
              </w:rPr>
              <w:t>Date</w:t>
            </w:r>
          </w:p>
        </w:tc>
        <w:tc>
          <w:tcPr>
            <w:tcW w:w="1364" w:type="pct"/>
          </w:tcPr>
          <w:p w:rsidR="001D41E9" w:rsidRPr="00305956" w:rsidRDefault="001D41E9" w:rsidP="001A40F2">
            <w:r>
              <w:t>12/02/2014</w:t>
            </w:r>
          </w:p>
        </w:tc>
        <w:tc>
          <w:tcPr>
            <w:tcW w:w="637" w:type="pct"/>
            <w:shd w:val="clear" w:color="auto" w:fill="F3F3F3"/>
          </w:tcPr>
          <w:p w:rsidR="001D41E9" w:rsidRPr="00305956" w:rsidRDefault="001D41E9" w:rsidP="001A40F2">
            <w:pPr>
              <w:rPr>
                <w:b/>
              </w:rPr>
            </w:pPr>
            <w:r w:rsidRPr="00305956">
              <w:rPr>
                <w:b/>
              </w:rPr>
              <w:t>Priority</w:t>
            </w:r>
          </w:p>
        </w:tc>
        <w:tc>
          <w:tcPr>
            <w:tcW w:w="1608" w:type="pct"/>
            <w:gridSpan w:val="2"/>
          </w:tcPr>
          <w:p w:rsidR="001D41E9" w:rsidRPr="00305956" w:rsidRDefault="001D41E9" w:rsidP="001A40F2">
            <w:r>
              <w:t>Normal</w:t>
            </w:r>
          </w:p>
        </w:tc>
      </w:tr>
      <w:tr w:rsidR="001D41E9" w:rsidRPr="00305956" w:rsidTr="001A40F2">
        <w:tc>
          <w:tcPr>
            <w:tcW w:w="5000" w:type="pct"/>
            <w:gridSpan w:val="5"/>
            <w:shd w:val="clear" w:color="auto" w:fill="FFFFFF"/>
          </w:tcPr>
          <w:p w:rsidR="001D41E9" w:rsidRPr="00305956" w:rsidRDefault="001D41E9" w:rsidP="001A40F2">
            <w:pPr>
              <w:rPr>
                <w:b/>
              </w:rPr>
            </w:pPr>
            <w:r w:rsidRPr="00305956">
              <w:rPr>
                <w:b/>
              </w:rPr>
              <w:t>Actor:</w:t>
            </w:r>
          </w:p>
          <w:p w:rsidR="001D41E9" w:rsidRPr="00305956" w:rsidRDefault="001D41E9" w:rsidP="001A40F2">
            <w:r>
              <w:t xml:space="preserve">          User</w:t>
            </w:r>
          </w:p>
          <w:p w:rsidR="001D41E9" w:rsidRPr="00305956" w:rsidRDefault="001D41E9" w:rsidP="001A40F2">
            <w:pPr>
              <w:rPr>
                <w:b/>
              </w:rPr>
            </w:pPr>
            <w:r w:rsidRPr="00305956">
              <w:rPr>
                <w:b/>
              </w:rPr>
              <w:t>Summary:</w:t>
            </w:r>
          </w:p>
          <w:p w:rsidR="001D41E9" w:rsidRPr="00305956" w:rsidRDefault="001D41E9" w:rsidP="001A40F2">
            <w:pPr>
              <w:rPr>
                <w:b/>
              </w:rPr>
            </w:pPr>
            <w:r>
              <w:t xml:space="preserve">          This use case allows user controls the robot turn right. </w:t>
            </w:r>
          </w:p>
          <w:p w:rsidR="001D41E9" w:rsidRPr="00305956" w:rsidRDefault="001D41E9" w:rsidP="001A40F2">
            <w:pPr>
              <w:rPr>
                <w:b/>
                <w:bCs/>
              </w:rPr>
            </w:pPr>
            <w:r w:rsidRPr="00305956">
              <w:rPr>
                <w:b/>
                <w:bCs/>
              </w:rPr>
              <w:t>Goal:</w:t>
            </w:r>
          </w:p>
          <w:p w:rsidR="001D41E9" w:rsidRPr="00305956" w:rsidRDefault="001D41E9" w:rsidP="001A40F2">
            <w:pPr>
              <w:rPr>
                <w:b/>
              </w:rPr>
            </w:pPr>
            <w:r>
              <w:t xml:space="preserve">          Robot turns right.</w:t>
            </w:r>
          </w:p>
          <w:p w:rsidR="001D41E9" w:rsidRPr="00305956" w:rsidRDefault="001D41E9" w:rsidP="001A40F2">
            <w:pPr>
              <w:rPr>
                <w:b/>
                <w:u w:val="single"/>
              </w:rPr>
            </w:pPr>
            <w:r w:rsidRPr="00305956">
              <w:rPr>
                <w:b/>
                <w:bCs/>
                <w:u w:val="single"/>
              </w:rPr>
              <w:t>Triggers</w:t>
            </w:r>
          </w:p>
          <w:p w:rsidR="001D41E9" w:rsidRPr="00305956" w:rsidRDefault="001D41E9" w:rsidP="001A40F2">
            <w:r w:rsidRPr="00305956">
              <w:t xml:space="preserve">          </w:t>
            </w:r>
            <w:r>
              <w:t>User pushe</w:t>
            </w:r>
            <w:r w:rsidR="00926B6B">
              <w:t>s the analog stick to the right in gamepad mode or → button in keyboard mode then release</w:t>
            </w:r>
          </w:p>
          <w:p w:rsidR="001D41E9" w:rsidRPr="00305956" w:rsidRDefault="001D41E9" w:rsidP="001A40F2">
            <w:pPr>
              <w:rPr>
                <w:b/>
                <w:bCs/>
              </w:rPr>
            </w:pPr>
            <w:r w:rsidRPr="00305956">
              <w:rPr>
                <w:b/>
                <w:bCs/>
              </w:rPr>
              <w:t>Preconditions:</w:t>
            </w:r>
          </w:p>
          <w:p w:rsidR="00926B6B" w:rsidRPr="00BC5B68" w:rsidRDefault="00926B6B" w:rsidP="00926B6B">
            <w:r>
              <w:t xml:space="preserve">          - Configuration is initiated</w:t>
            </w:r>
          </w:p>
          <w:p w:rsidR="00926B6B" w:rsidRDefault="00926B6B" w:rsidP="00926B6B">
            <w:r w:rsidRPr="00305956">
              <w:lastRenderedPageBreak/>
              <w:t xml:space="preserve">      </w:t>
            </w:r>
            <w:r>
              <w:t xml:space="preserve">    - Power is on.</w:t>
            </w:r>
          </w:p>
          <w:p w:rsidR="00926B6B" w:rsidRPr="00305956" w:rsidRDefault="00926B6B" w:rsidP="00926B6B">
            <w:r>
              <w:t xml:space="preserve">          - RF connection is established</w:t>
            </w:r>
          </w:p>
          <w:p w:rsidR="001D41E9" w:rsidRPr="00305956" w:rsidRDefault="001D41E9" w:rsidP="001A40F2">
            <w:pPr>
              <w:rPr>
                <w:b/>
                <w:bCs/>
              </w:rPr>
            </w:pPr>
            <w:r w:rsidRPr="00305956">
              <w:rPr>
                <w:b/>
                <w:bCs/>
              </w:rPr>
              <w:t>Post</w:t>
            </w:r>
            <w:r w:rsidRPr="00305956">
              <w:rPr>
                <w:b/>
              </w:rPr>
              <w:t xml:space="preserve"> </w:t>
            </w:r>
            <w:r w:rsidRPr="00305956">
              <w:rPr>
                <w:b/>
                <w:bCs/>
              </w:rPr>
              <w:t>Conditions:</w:t>
            </w:r>
          </w:p>
          <w:p w:rsidR="001D41E9" w:rsidRDefault="001D41E9" w:rsidP="001A40F2">
            <w:r w:rsidRPr="00305956">
              <w:t xml:space="preserve">          </w:t>
            </w:r>
            <w:r>
              <w:t xml:space="preserve">-Success: Robot turns right. </w:t>
            </w:r>
          </w:p>
          <w:p w:rsidR="001D41E9" w:rsidRPr="00305956" w:rsidRDefault="001D41E9" w:rsidP="001A40F2">
            <w:r>
              <w:t xml:space="preserve">         -Failure: Robot doesn’t turn right.</w:t>
            </w:r>
          </w:p>
          <w:p w:rsidR="001D41E9" w:rsidRDefault="001D41E9" w:rsidP="001A40F2">
            <w:pPr>
              <w:rPr>
                <w:b/>
                <w:bCs/>
              </w:rPr>
            </w:pPr>
            <w:r w:rsidRPr="00305956">
              <w:rPr>
                <w:b/>
                <w:bCs/>
              </w:rPr>
              <w:t>Main Success Scenario:</w:t>
            </w:r>
          </w:p>
          <w:p w:rsidR="001D41E9" w:rsidRPr="001D41E9" w:rsidRDefault="001D41E9" w:rsidP="008C6685">
            <w:pPr>
              <w:pStyle w:val="ListParagraph"/>
              <w:numPr>
                <w:ilvl w:val="0"/>
                <w:numId w:val="35"/>
              </w:numPr>
              <w:rPr>
                <w:bCs/>
              </w:rPr>
            </w:pPr>
            <w:r w:rsidRPr="001D41E9">
              <w:rPr>
                <w:bCs/>
              </w:rPr>
              <w:t>Power up/ Make sure power is on</w:t>
            </w:r>
          </w:p>
          <w:p w:rsidR="001D41E9" w:rsidRPr="00926B6B" w:rsidRDefault="001D41E9" w:rsidP="008C6685">
            <w:pPr>
              <w:pStyle w:val="ListParagraph"/>
              <w:numPr>
                <w:ilvl w:val="0"/>
                <w:numId w:val="35"/>
              </w:numPr>
              <w:rPr>
                <w:bCs/>
              </w:rPr>
            </w:pPr>
            <w:r w:rsidRPr="001D41E9">
              <w:rPr>
                <w:bCs/>
              </w:rPr>
              <w:t>Pus</w:t>
            </w:r>
            <w:r w:rsidR="00926B6B">
              <w:rPr>
                <w:bCs/>
              </w:rPr>
              <w:t xml:space="preserve">h the analog stick to the right </w:t>
            </w:r>
            <w:r w:rsidR="00926B6B">
              <w:t>right in gamepad mode or → button in keyboard mode then release</w:t>
            </w:r>
          </w:p>
          <w:p w:rsidR="00926B6B" w:rsidRPr="001D41E9" w:rsidRDefault="00926B6B" w:rsidP="008C6685">
            <w:pPr>
              <w:pStyle w:val="ListParagraph"/>
              <w:numPr>
                <w:ilvl w:val="0"/>
                <w:numId w:val="35"/>
              </w:numPr>
              <w:rPr>
                <w:bCs/>
              </w:rPr>
            </w:pPr>
            <w:r>
              <w:t>Robot turns right</w:t>
            </w:r>
          </w:p>
          <w:p w:rsidR="001D41E9" w:rsidRPr="00305956" w:rsidRDefault="001D41E9" w:rsidP="001A40F2">
            <w:pPr>
              <w:rPr>
                <w:b/>
                <w:bCs/>
              </w:rPr>
            </w:pPr>
            <w:r w:rsidRPr="00305956">
              <w:rPr>
                <w:b/>
                <w:bCs/>
              </w:rPr>
              <w:t xml:space="preserve">Alternative Scenario: </w:t>
            </w:r>
          </w:p>
          <w:p w:rsidR="001D41E9" w:rsidRPr="00305956" w:rsidRDefault="001D41E9" w:rsidP="001A40F2">
            <w:r w:rsidRPr="00305956">
              <w:t xml:space="preserve">          </w:t>
            </w:r>
            <w:r>
              <w:t>N/A</w:t>
            </w:r>
          </w:p>
          <w:p w:rsidR="001D41E9" w:rsidRDefault="001D41E9" w:rsidP="001A40F2">
            <w:pPr>
              <w:rPr>
                <w:b/>
                <w:bCs/>
              </w:rPr>
            </w:pPr>
            <w:r w:rsidRPr="00305956">
              <w:rPr>
                <w:b/>
                <w:bCs/>
              </w:rPr>
              <w:t>Exceptions</w:t>
            </w:r>
            <w:r>
              <w:rPr>
                <w:b/>
                <w:bCs/>
              </w:rPr>
              <w:t xml:space="preserve"> </w:t>
            </w:r>
            <w:r w:rsidRPr="00305956">
              <w:rPr>
                <w:b/>
                <w:bCs/>
              </w:rPr>
              <w:t>:</w:t>
            </w:r>
          </w:p>
          <w:p w:rsidR="001D41E9" w:rsidRPr="0094226F" w:rsidRDefault="001D41E9" w:rsidP="001A40F2">
            <w:pPr>
              <w:rPr>
                <w:bCs/>
              </w:rPr>
            </w:pPr>
            <w:r w:rsidRPr="0094226F">
              <w:rPr>
                <w:bCs/>
              </w:rPr>
              <w:t xml:space="preserve">        </w:t>
            </w:r>
            <w:r>
              <w:rPr>
                <w:bCs/>
              </w:rPr>
              <w:t xml:space="preserve"> </w:t>
            </w:r>
            <w:r w:rsidRPr="0094226F">
              <w:rPr>
                <w:bCs/>
              </w:rPr>
              <w:t>N/A</w:t>
            </w:r>
          </w:p>
          <w:p w:rsidR="001D41E9" w:rsidRPr="00305956" w:rsidRDefault="001D41E9" w:rsidP="001A40F2">
            <w:pPr>
              <w:rPr>
                <w:b/>
                <w:bCs/>
              </w:rPr>
            </w:pPr>
            <w:r w:rsidRPr="00305956">
              <w:rPr>
                <w:b/>
                <w:bCs/>
              </w:rPr>
              <w:t xml:space="preserve">Relationships: </w:t>
            </w:r>
          </w:p>
          <w:p w:rsidR="001D41E9" w:rsidRPr="00305956" w:rsidRDefault="001D41E9" w:rsidP="001A40F2">
            <w:r>
              <w:t xml:space="preserve">         Included case Manual control.</w:t>
            </w:r>
          </w:p>
        </w:tc>
      </w:tr>
    </w:tbl>
    <w:p w:rsidR="001D41E9" w:rsidRDefault="00C75A08" w:rsidP="00C75A08">
      <w:pPr>
        <w:pStyle w:val="Caption"/>
        <w:jc w:val="center"/>
      </w:pPr>
      <w:r>
        <w:lastRenderedPageBreak/>
        <w:t xml:space="preserve">Table </w:t>
      </w:r>
      <w:fldSimple w:instr=" STYLEREF 1 \s ">
        <w:r>
          <w:rPr>
            <w:noProof/>
          </w:rPr>
          <w:t>C</w:t>
        </w:r>
      </w:fldSimple>
      <w:r>
        <w:noBreakHyphen/>
        <w:t>4 Turn right use case specification</w:t>
      </w:r>
    </w:p>
    <w:p w:rsidR="001D41E9" w:rsidRDefault="001D41E9" w:rsidP="001D41E9">
      <w:pPr>
        <w:pStyle w:val="Heading4"/>
      </w:pPr>
      <w:r>
        <w:t>Gamepad Input</w:t>
      </w:r>
    </w:p>
    <w:p w:rsidR="00AC6CB0" w:rsidRDefault="00AC6CB0" w:rsidP="00AC6CB0"/>
    <w:p w:rsidR="00AC6CB0" w:rsidRDefault="00AC6CB0" w:rsidP="00C75A08">
      <w:r>
        <w:rPr>
          <w:noProof/>
        </w:rPr>
        <w:drawing>
          <wp:inline distT="0" distB="0" distL="0" distR="0" wp14:anchorId="5CE0937D" wp14:editId="2E86F907">
            <wp:extent cx="4657725" cy="1000125"/>
            <wp:effectExtent l="0" t="0" r="9525" b="9525"/>
            <wp:docPr id="66" name="Picture 66" descr="C:\Users\AnnA\Desktop\game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A\Desktop\gamepa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7725" cy="1000125"/>
                    </a:xfrm>
                    <a:prstGeom prst="rect">
                      <a:avLst/>
                    </a:prstGeom>
                    <a:noFill/>
                    <a:ln>
                      <a:noFill/>
                    </a:ln>
                  </pic:spPr>
                </pic:pic>
              </a:graphicData>
            </a:graphic>
          </wp:inline>
        </w:drawing>
      </w:r>
    </w:p>
    <w:p w:rsidR="00AC6CB0" w:rsidRDefault="00C75A08" w:rsidP="00C75A08">
      <w:pPr>
        <w:pStyle w:val="Caption"/>
        <w:jc w:val="center"/>
      </w:pPr>
      <w:r>
        <w:t xml:space="preserve">Figure </w:t>
      </w:r>
      <w:fldSimple w:instr=" STYLEREF 1 \s ">
        <w:r w:rsidR="00BE2D83">
          <w:rPr>
            <w:noProof/>
          </w:rPr>
          <w:t>C</w:t>
        </w:r>
      </w:fldSimple>
      <w:r w:rsidR="00BE2D83">
        <w:noBreakHyphen/>
      </w:r>
      <w:fldSimple w:instr=" SEQ Figure \* ARABIC \s 1 ">
        <w:r w:rsidR="00BE2D83">
          <w:rPr>
            <w:noProof/>
          </w:rPr>
          <w:t>6</w:t>
        </w:r>
      </w:fldSimple>
      <w:r>
        <w:t xml:space="preserve"> Gamepad Input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AC6CB0" w:rsidRPr="00305956" w:rsidTr="001A40F2">
        <w:tc>
          <w:tcPr>
            <w:tcW w:w="5000" w:type="pct"/>
            <w:gridSpan w:val="5"/>
            <w:shd w:val="clear" w:color="auto" w:fill="F3F3F3"/>
          </w:tcPr>
          <w:p w:rsidR="00AC6CB0" w:rsidRPr="00305956" w:rsidRDefault="00AC6CB0" w:rsidP="001A40F2">
            <w:r>
              <w:rPr>
                <w:b/>
              </w:rPr>
              <w:t xml:space="preserve">GAMEPAD INPUT USE CASE </w:t>
            </w:r>
            <w:r w:rsidRPr="00305956">
              <w:rPr>
                <w:b/>
              </w:rPr>
              <w:t>SPECIFICATION</w:t>
            </w:r>
          </w:p>
        </w:tc>
      </w:tr>
      <w:tr w:rsidR="00AC6CB0" w:rsidRPr="00305956" w:rsidTr="001A40F2">
        <w:tc>
          <w:tcPr>
            <w:tcW w:w="1391" w:type="pct"/>
            <w:shd w:val="clear" w:color="auto" w:fill="F3F3F3"/>
          </w:tcPr>
          <w:p w:rsidR="00AC6CB0" w:rsidRPr="00305956" w:rsidRDefault="00AC6CB0" w:rsidP="001A40F2">
            <w:pPr>
              <w:rPr>
                <w:b/>
              </w:rPr>
            </w:pPr>
            <w:r w:rsidRPr="00305956">
              <w:rPr>
                <w:b/>
              </w:rPr>
              <w:t>Use-case No.</w:t>
            </w:r>
          </w:p>
        </w:tc>
        <w:tc>
          <w:tcPr>
            <w:tcW w:w="1364" w:type="pct"/>
          </w:tcPr>
          <w:p w:rsidR="00AC6CB0" w:rsidRPr="00305956" w:rsidRDefault="00AC6CB0" w:rsidP="001A40F2">
            <w:r>
              <w:t>UC</w:t>
            </w:r>
            <w:r w:rsidR="00926B6B">
              <w:t>005</w:t>
            </w:r>
          </w:p>
        </w:tc>
        <w:tc>
          <w:tcPr>
            <w:tcW w:w="1059" w:type="pct"/>
            <w:gridSpan w:val="2"/>
            <w:shd w:val="clear" w:color="auto" w:fill="F3F3F3"/>
          </w:tcPr>
          <w:p w:rsidR="00AC6CB0" w:rsidRPr="00305956" w:rsidRDefault="00AC6CB0" w:rsidP="001A40F2">
            <w:pPr>
              <w:rPr>
                <w:b/>
              </w:rPr>
            </w:pPr>
            <w:r w:rsidRPr="00305956">
              <w:rPr>
                <w:b/>
              </w:rPr>
              <w:t>Use-case Version</w:t>
            </w:r>
          </w:p>
        </w:tc>
        <w:tc>
          <w:tcPr>
            <w:tcW w:w="1186" w:type="pct"/>
          </w:tcPr>
          <w:p w:rsidR="00AC6CB0" w:rsidRPr="00305956" w:rsidRDefault="00AC6CB0" w:rsidP="001A40F2">
            <w:r>
              <w:t>1.0</w:t>
            </w:r>
          </w:p>
        </w:tc>
      </w:tr>
      <w:tr w:rsidR="00AC6CB0" w:rsidRPr="00305956" w:rsidTr="001A40F2">
        <w:tc>
          <w:tcPr>
            <w:tcW w:w="1391" w:type="pct"/>
            <w:shd w:val="clear" w:color="auto" w:fill="F3F3F3"/>
          </w:tcPr>
          <w:p w:rsidR="00AC6CB0" w:rsidRPr="00305956" w:rsidRDefault="00AC6CB0" w:rsidP="001A40F2">
            <w:pPr>
              <w:rPr>
                <w:b/>
              </w:rPr>
            </w:pPr>
            <w:r w:rsidRPr="00305956">
              <w:rPr>
                <w:b/>
              </w:rPr>
              <w:lastRenderedPageBreak/>
              <w:t>Use-case Name</w:t>
            </w:r>
          </w:p>
        </w:tc>
        <w:tc>
          <w:tcPr>
            <w:tcW w:w="3609" w:type="pct"/>
            <w:gridSpan w:val="4"/>
          </w:tcPr>
          <w:p w:rsidR="00AC6CB0" w:rsidRPr="00305956" w:rsidRDefault="00AC6CB0" w:rsidP="001A40F2">
            <w:r>
              <w:t>Gamepad input</w:t>
            </w:r>
          </w:p>
        </w:tc>
      </w:tr>
      <w:tr w:rsidR="00AC6CB0" w:rsidRPr="00305956" w:rsidTr="001A40F2">
        <w:tc>
          <w:tcPr>
            <w:tcW w:w="1391" w:type="pct"/>
            <w:shd w:val="clear" w:color="auto" w:fill="F3F3F3"/>
          </w:tcPr>
          <w:p w:rsidR="00AC6CB0" w:rsidRPr="00305956" w:rsidRDefault="00AC6CB0" w:rsidP="001A40F2">
            <w:pPr>
              <w:rPr>
                <w:b/>
              </w:rPr>
            </w:pPr>
            <w:r w:rsidRPr="00305956">
              <w:rPr>
                <w:b/>
              </w:rPr>
              <w:t xml:space="preserve">Author </w:t>
            </w:r>
          </w:p>
        </w:tc>
        <w:tc>
          <w:tcPr>
            <w:tcW w:w="3609" w:type="pct"/>
            <w:gridSpan w:val="4"/>
          </w:tcPr>
          <w:p w:rsidR="00AC6CB0" w:rsidRPr="00305956" w:rsidRDefault="00AC6CB0" w:rsidP="001A40F2">
            <w:r>
              <w:t>HoangTV</w:t>
            </w:r>
          </w:p>
        </w:tc>
      </w:tr>
      <w:tr w:rsidR="00AC6CB0" w:rsidRPr="00305956" w:rsidTr="001A40F2">
        <w:tc>
          <w:tcPr>
            <w:tcW w:w="1391" w:type="pct"/>
            <w:shd w:val="clear" w:color="auto" w:fill="F3F3F3"/>
          </w:tcPr>
          <w:p w:rsidR="00AC6CB0" w:rsidRPr="00305956" w:rsidRDefault="00AC6CB0" w:rsidP="001A40F2">
            <w:pPr>
              <w:rPr>
                <w:b/>
              </w:rPr>
            </w:pPr>
            <w:r w:rsidRPr="00305956">
              <w:rPr>
                <w:b/>
              </w:rPr>
              <w:t>Date</w:t>
            </w:r>
          </w:p>
        </w:tc>
        <w:tc>
          <w:tcPr>
            <w:tcW w:w="1364" w:type="pct"/>
          </w:tcPr>
          <w:p w:rsidR="00AC6CB0" w:rsidRPr="00305956" w:rsidRDefault="00AC6CB0" w:rsidP="001A40F2">
            <w:r>
              <w:t>12/02/2014</w:t>
            </w:r>
          </w:p>
        </w:tc>
        <w:tc>
          <w:tcPr>
            <w:tcW w:w="637" w:type="pct"/>
            <w:shd w:val="clear" w:color="auto" w:fill="F3F3F3"/>
          </w:tcPr>
          <w:p w:rsidR="00AC6CB0" w:rsidRPr="00305956" w:rsidRDefault="00AC6CB0" w:rsidP="001A40F2">
            <w:pPr>
              <w:rPr>
                <w:b/>
              </w:rPr>
            </w:pPr>
            <w:r w:rsidRPr="00305956">
              <w:rPr>
                <w:b/>
              </w:rPr>
              <w:t>Priority</w:t>
            </w:r>
          </w:p>
        </w:tc>
        <w:tc>
          <w:tcPr>
            <w:tcW w:w="1608" w:type="pct"/>
            <w:gridSpan w:val="2"/>
          </w:tcPr>
          <w:p w:rsidR="00AC6CB0" w:rsidRPr="00305956" w:rsidRDefault="00AC6CB0" w:rsidP="001A40F2">
            <w:r>
              <w:t>Normal</w:t>
            </w:r>
          </w:p>
        </w:tc>
      </w:tr>
      <w:tr w:rsidR="00AC6CB0" w:rsidRPr="00305956" w:rsidTr="001A40F2">
        <w:tc>
          <w:tcPr>
            <w:tcW w:w="5000" w:type="pct"/>
            <w:gridSpan w:val="5"/>
            <w:shd w:val="clear" w:color="auto" w:fill="FFFFFF"/>
          </w:tcPr>
          <w:p w:rsidR="00AC6CB0" w:rsidRPr="00305956" w:rsidRDefault="00AC6CB0" w:rsidP="001A40F2">
            <w:pPr>
              <w:rPr>
                <w:b/>
              </w:rPr>
            </w:pPr>
            <w:r w:rsidRPr="00305956">
              <w:rPr>
                <w:b/>
              </w:rPr>
              <w:t>Actor:</w:t>
            </w:r>
          </w:p>
          <w:p w:rsidR="00AC6CB0" w:rsidRPr="00305956" w:rsidRDefault="00AC6CB0" w:rsidP="001A40F2">
            <w:r>
              <w:t xml:space="preserve">          User</w:t>
            </w:r>
          </w:p>
          <w:p w:rsidR="00AC6CB0" w:rsidRPr="00305956" w:rsidRDefault="00AC6CB0" w:rsidP="001A40F2">
            <w:pPr>
              <w:rPr>
                <w:b/>
              </w:rPr>
            </w:pPr>
            <w:r w:rsidRPr="00305956">
              <w:rPr>
                <w:b/>
              </w:rPr>
              <w:t>Summary:</w:t>
            </w:r>
          </w:p>
          <w:p w:rsidR="00AC6CB0" w:rsidRPr="00305956" w:rsidRDefault="00AC6CB0" w:rsidP="001A40F2">
            <w:pPr>
              <w:rPr>
                <w:b/>
              </w:rPr>
            </w:pPr>
            <w:r>
              <w:t xml:space="preserve">          Using gamepad input method.</w:t>
            </w:r>
          </w:p>
          <w:p w:rsidR="00AC6CB0" w:rsidRPr="00305956" w:rsidRDefault="00AC6CB0" w:rsidP="001A40F2">
            <w:pPr>
              <w:rPr>
                <w:b/>
                <w:bCs/>
              </w:rPr>
            </w:pPr>
            <w:r w:rsidRPr="00305956">
              <w:rPr>
                <w:b/>
                <w:bCs/>
              </w:rPr>
              <w:t>Goal:</w:t>
            </w:r>
          </w:p>
          <w:p w:rsidR="00AC6CB0" w:rsidRPr="00305956" w:rsidRDefault="00AC6CB0" w:rsidP="001A40F2">
            <w:pPr>
              <w:rPr>
                <w:b/>
              </w:rPr>
            </w:pPr>
            <w:r>
              <w:t xml:space="preserve">          Gamepad input mode is selected.</w:t>
            </w:r>
          </w:p>
          <w:p w:rsidR="00AC6CB0" w:rsidRPr="00305956" w:rsidRDefault="00AC6CB0" w:rsidP="001A40F2">
            <w:pPr>
              <w:rPr>
                <w:b/>
                <w:u w:val="single"/>
              </w:rPr>
            </w:pPr>
            <w:r w:rsidRPr="00305956">
              <w:rPr>
                <w:b/>
                <w:bCs/>
                <w:u w:val="single"/>
              </w:rPr>
              <w:t>Triggers</w:t>
            </w:r>
          </w:p>
          <w:p w:rsidR="00AC6CB0" w:rsidRPr="00305956" w:rsidRDefault="00AC6CB0" w:rsidP="001A40F2">
            <w:r w:rsidRPr="00305956">
              <w:t xml:space="preserve">          </w:t>
            </w:r>
            <w:r>
              <w:t>User select Gamepad mode.</w:t>
            </w:r>
          </w:p>
          <w:p w:rsidR="00AC6CB0" w:rsidRPr="00305956" w:rsidRDefault="00AC6CB0" w:rsidP="001A40F2">
            <w:pPr>
              <w:rPr>
                <w:b/>
                <w:bCs/>
              </w:rPr>
            </w:pPr>
            <w:r w:rsidRPr="00305956">
              <w:rPr>
                <w:b/>
                <w:bCs/>
              </w:rPr>
              <w:t>Preconditions:</w:t>
            </w:r>
          </w:p>
          <w:p w:rsidR="00AC6CB0" w:rsidRDefault="00AC6CB0" w:rsidP="00AC6CB0">
            <w:r>
              <w:t xml:space="preserve">          - Configuration is initiated</w:t>
            </w:r>
          </w:p>
          <w:p w:rsidR="00926B6B" w:rsidRDefault="00AC6CB0" w:rsidP="00AC6CB0">
            <w:pPr>
              <w:rPr>
                <w:sz w:val="23"/>
                <w:szCs w:val="23"/>
              </w:rPr>
            </w:pPr>
            <w:r>
              <w:t xml:space="preserve">          - </w:t>
            </w:r>
            <w:r>
              <w:rPr>
                <w:sz w:val="23"/>
                <w:szCs w:val="23"/>
              </w:rPr>
              <w:t xml:space="preserve">Power on </w:t>
            </w:r>
          </w:p>
          <w:p w:rsidR="00AC6CB0" w:rsidRPr="00305956" w:rsidRDefault="00AC6CB0" w:rsidP="001A40F2">
            <w:pPr>
              <w:rPr>
                <w:b/>
                <w:bCs/>
              </w:rPr>
            </w:pPr>
            <w:r w:rsidRPr="00305956">
              <w:rPr>
                <w:b/>
                <w:bCs/>
              </w:rPr>
              <w:t>Post</w:t>
            </w:r>
            <w:r w:rsidRPr="00305956">
              <w:rPr>
                <w:b/>
              </w:rPr>
              <w:t xml:space="preserve"> </w:t>
            </w:r>
            <w:r w:rsidRPr="00305956">
              <w:rPr>
                <w:b/>
                <w:bCs/>
              </w:rPr>
              <w:t>Conditions:</w:t>
            </w:r>
          </w:p>
          <w:p w:rsidR="00AC6CB0" w:rsidRPr="00305956" w:rsidRDefault="00AC6CB0" w:rsidP="001A40F2">
            <w:r>
              <w:t xml:space="preserve">          N/A</w:t>
            </w:r>
          </w:p>
          <w:p w:rsidR="00AC6CB0" w:rsidRDefault="00AC6CB0" w:rsidP="001A40F2">
            <w:pPr>
              <w:rPr>
                <w:b/>
                <w:bCs/>
              </w:rPr>
            </w:pPr>
            <w:r w:rsidRPr="00305956">
              <w:rPr>
                <w:b/>
                <w:bCs/>
              </w:rPr>
              <w:t>Main Success Scenario:</w:t>
            </w:r>
          </w:p>
          <w:p w:rsidR="00AC6CB0" w:rsidRPr="00AC6CB0" w:rsidRDefault="00AC6CB0" w:rsidP="008C6685">
            <w:pPr>
              <w:pStyle w:val="ListParagraph"/>
              <w:numPr>
                <w:ilvl w:val="0"/>
                <w:numId w:val="36"/>
              </w:numPr>
              <w:rPr>
                <w:bCs/>
              </w:rPr>
            </w:pPr>
            <w:r w:rsidRPr="00AC6CB0">
              <w:rPr>
                <w:bCs/>
              </w:rPr>
              <w:t>User select manual mode.</w:t>
            </w:r>
          </w:p>
          <w:p w:rsidR="00AC6CB0" w:rsidRPr="00AC6CB0" w:rsidRDefault="00AC6CB0" w:rsidP="008C6685">
            <w:pPr>
              <w:pStyle w:val="ListParagraph"/>
              <w:numPr>
                <w:ilvl w:val="0"/>
                <w:numId w:val="36"/>
              </w:numPr>
              <w:rPr>
                <w:bCs/>
              </w:rPr>
            </w:pPr>
            <w:r w:rsidRPr="00AC6CB0">
              <w:rPr>
                <w:bCs/>
              </w:rPr>
              <w:t>User select gamepad input mode</w:t>
            </w:r>
          </w:p>
          <w:p w:rsidR="00AC6CB0" w:rsidRPr="00AC6CB0" w:rsidRDefault="00AC6CB0" w:rsidP="008C6685">
            <w:pPr>
              <w:pStyle w:val="ListParagraph"/>
              <w:numPr>
                <w:ilvl w:val="0"/>
                <w:numId w:val="36"/>
              </w:numPr>
              <w:rPr>
                <w:bCs/>
              </w:rPr>
            </w:pPr>
            <w:r w:rsidRPr="00AC6CB0">
              <w:rPr>
                <w:bCs/>
              </w:rPr>
              <w:t xml:space="preserve">Establish </w:t>
            </w:r>
            <w:r>
              <w:rPr>
                <w:bCs/>
              </w:rPr>
              <w:t>RF</w:t>
            </w:r>
            <w:r w:rsidRPr="00AC6CB0">
              <w:rPr>
                <w:bCs/>
              </w:rPr>
              <w:t xml:space="preserve"> connection.</w:t>
            </w:r>
          </w:p>
          <w:p w:rsidR="00AC6CB0" w:rsidRPr="00305956" w:rsidRDefault="00AC6CB0" w:rsidP="001A40F2">
            <w:pPr>
              <w:rPr>
                <w:b/>
                <w:bCs/>
              </w:rPr>
            </w:pPr>
            <w:r w:rsidRPr="00305956">
              <w:rPr>
                <w:b/>
                <w:bCs/>
              </w:rPr>
              <w:t xml:space="preserve">Alternative Scenario: </w:t>
            </w:r>
          </w:p>
          <w:p w:rsidR="00AC6CB0" w:rsidRPr="00305956" w:rsidRDefault="00AC6CB0" w:rsidP="001A40F2">
            <w:r w:rsidRPr="00305956">
              <w:t xml:space="preserve">          </w:t>
            </w:r>
            <w:r>
              <w:t>N/A</w:t>
            </w:r>
          </w:p>
          <w:p w:rsidR="00AC6CB0" w:rsidRDefault="00AC6CB0" w:rsidP="001A40F2">
            <w:pPr>
              <w:rPr>
                <w:b/>
                <w:bCs/>
              </w:rPr>
            </w:pPr>
            <w:r w:rsidRPr="00305956">
              <w:rPr>
                <w:b/>
                <w:bCs/>
              </w:rPr>
              <w:t>Exceptions</w:t>
            </w:r>
            <w:r>
              <w:rPr>
                <w:b/>
                <w:bCs/>
              </w:rPr>
              <w:t xml:space="preserve"> </w:t>
            </w:r>
            <w:r w:rsidRPr="00305956">
              <w:rPr>
                <w:b/>
                <w:bCs/>
              </w:rPr>
              <w:t>:</w:t>
            </w:r>
          </w:p>
          <w:p w:rsidR="00AC6CB0" w:rsidRPr="0094226F" w:rsidRDefault="00AC6CB0" w:rsidP="001A40F2">
            <w:pPr>
              <w:rPr>
                <w:bCs/>
              </w:rPr>
            </w:pPr>
            <w:r w:rsidRPr="0094226F">
              <w:rPr>
                <w:bCs/>
              </w:rPr>
              <w:t xml:space="preserve">        </w:t>
            </w:r>
            <w:r>
              <w:rPr>
                <w:bCs/>
              </w:rPr>
              <w:t xml:space="preserve"> </w:t>
            </w:r>
            <w:r w:rsidRPr="0094226F">
              <w:rPr>
                <w:bCs/>
              </w:rPr>
              <w:t>N/A</w:t>
            </w:r>
          </w:p>
          <w:p w:rsidR="00AC6CB0" w:rsidRPr="00305956" w:rsidRDefault="00AC6CB0" w:rsidP="001A40F2">
            <w:pPr>
              <w:rPr>
                <w:b/>
                <w:bCs/>
              </w:rPr>
            </w:pPr>
            <w:r w:rsidRPr="00305956">
              <w:rPr>
                <w:b/>
                <w:bCs/>
              </w:rPr>
              <w:t xml:space="preserve">Relationships: </w:t>
            </w:r>
          </w:p>
          <w:p w:rsidR="00AC6CB0" w:rsidRPr="00305956" w:rsidRDefault="00AC6CB0" w:rsidP="001A40F2">
            <w:r>
              <w:lastRenderedPageBreak/>
              <w:t xml:space="preserve">         Included case Manual control.</w:t>
            </w:r>
          </w:p>
        </w:tc>
      </w:tr>
    </w:tbl>
    <w:p w:rsidR="00AC6CB0" w:rsidRDefault="00C75A08" w:rsidP="00C75A08">
      <w:pPr>
        <w:pStyle w:val="Caption"/>
        <w:jc w:val="center"/>
      </w:pPr>
      <w:r>
        <w:lastRenderedPageBreak/>
        <w:t xml:space="preserve">Table </w:t>
      </w:r>
      <w:fldSimple w:instr=" STYLEREF 1 \s ">
        <w:r w:rsidR="00EA31EA">
          <w:rPr>
            <w:noProof/>
          </w:rPr>
          <w:t>C</w:t>
        </w:r>
      </w:fldSimple>
      <w:r w:rsidR="00EA31EA">
        <w:noBreakHyphen/>
      </w:r>
      <w:fldSimple w:instr=" SEQ Table \* ARABIC \s 1 ">
        <w:r w:rsidR="00EA31EA">
          <w:rPr>
            <w:noProof/>
          </w:rPr>
          <w:t>4</w:t>
        </w:r>
      </w:fldSimple>
      <w:r>
        <w:t xml:space="preserve"> Gamepad Input use case specification</w:t>
      </w:r>
    </w:p>
    <w:p w:rsidR="00AC6CB0" w:rsidRDefault="00AC6CB0" w:rsidP="00AC6CB0">
      <w:pPr>
        <w:pStyle w:val="Heading4"/>
      </w:pPr>
      <w:r>
        <w:t>Keyboard Input</w:t>
      </w:r>
    </w:p>
    <w:p w:rsidR="00AC6CB0" w:rsidRDefault="00AC6CB0" w:rsidP="00AC6CB0">
      <w:r>
        <w:rPr>
          <w:noProof/>
        </w:rPr>
        <w:drawing>
          <wp:inline distT="0" distB="0" distL="0" distR="0" wp14:anchorId="02D6F2D8" wp14:editId="0B2EEE3C">
            <wp:extent cx="4657725" cy="981075"/>
            <wp:effectExtent l="0" t="0" r="9525" b="9525"/>
            <wp:docPr id="67" name="Picture 67" descr="C:\Users\AnnA\Desktop\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A\Desktop\keyboar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25" cy="981075"/>
                    </a:xfrm>
                    <a:prstGeom prst="rect">
                      <a:avLst/>
                    </a:prstGeom>
                    <a:noFill/>
                    <a:ln>
                      <a:noFill/>
                    </a:ln>
                  </pic:spPr>
                </pic:pic>
              </a:graphicData>
            </a:graphic>
          </wp:inline>
        </w:drawing>
      </w:r>
    </w:p>
    <w:p w:rsidR="00C75A08" w:rsidRDefault="00C75A08" w:rsidP="00C75A08">
      <w:pPr>
        <w:pStyle w:val="Caption"/>
        <w:jc w:val="center"/>
      </w:pPr>
      <w:r>
        <w:t xml:space="preserve">Figure </w:t>
      </w:r>
      <w:fldSimple w:instr=" STYLEREF 1 \s ">
        <w:r w:rsidR="00BE2D83">
          <w:rPr>
            <w:noProof/>
          </w:rPr>
          <w:t>C</w:t>
        </w:r>
      </w:fldSimple>
      <w:r w:rsidR="00BE2D83">
        <w:noBreakHyphen/>
      </w:r>
      <w:fldSimple w:instr=" SEQ Figure \* ARABIC \s 1 ">
        <w:r w:rsidR="00BE2D83">
          <w:rPr>
            <w:noProof/>
          </w:rPr>
          <w:t>7</w:t>
        </w:r>
      </w:fldSimple>
      <w:r>
        <w:t xml:space="preserve"> Keyboard Input </w:t>
      </w:r>
      <w:r w:rsidRPr="00E371DD">
        <w:t>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AC6CB0" w:rsidRPr="00305956" w:rsidTr="001A40F2">
        <w:tc>
          <w:tcPr>
            <w:tcW w:w="5000" w:type="pct"/>
            <w:gridSpan w:val="5"/>
            <w:shd w:val="clear" w:color="auto" w:fill="F3F3F3"/>
          </w:tcPr>
          <w:p w:rsidR="00AC6CB0" w:rsidRPr="00305956" w:rsidRDefault="00AC6CB0" w:rsidP="001A40F2">
            <w:r>
              <w:rPr>
                <w:b/>
              </w:rPr>
              <w:t xml:space="preserve">KEYBOARD INPUT USE CASE </w:t>
            </w:r>
            <w:r w:rsidRPr="00305956">
              <w:rPr>
                <w:b/>
              </w:rPr>
              <w:t>SPECIFICATION</w:t>
            </w:r>
          </w:p>
        </w:tc>
      </w:tr>
      <w:tr w:rsidR="00AC6CB0" w:rsidRPr="00305956" w:rsidTr="001A40F2">
        <w:tc>
          <w:tcPr>
            <w:tcW w:w="1391" w:type="pct"/>
            <w:shd w:val="clear" w:color="auto" w:fill="F3F3F3"/>
          </w:tcPr>
          <w:p w:rsidR="00AC6CB0" w:rsidRPr="00305956" w:rsidRDefault="00AC6CB0" w:rsidP="001A40F2">
            <w:pPr>
              <w:rPr>
                <w:b/>
              </w:rPr>
            </w:pPr>
            <w:r w:rsidRPr="00305956">
              <w:rPr>
                <w:b/>
              </w:rPr>
              <w:t>Use-case No.</w:t>
            </w:r>
          </w:p>
        </w:tc>
        <w:tc>
          <w:tcPr>
            <w:tcW w:w="1364" w:type="pct"/>
          </w:tcPr>
          <w:p w:rsidR="00AC6CB0" w:rsidRPr="00305956" w:rsidRDefault="00AC6CB0" w:rsidP="001A40F2">
            <w:r>
              <w:t>UC</w:t>
            </w:r>
            <w:r w:rsidR="00926B6B">
              <w:t>006</w:t>
            </w:r>
          </w:p>
        </w:tc>
        <w:tc>
          <w:tcPr>
            <w:tcW w:w="1059" w:type="pct"/>
            <w:gridSpan w:val="2"/>
            <w:shd w:val="clear" w:color="auto" w:fill="F3F3F3"/>
          </w:tcPr>
          <w:p w:rsidR="00AC6CB0" w:rsidRPr="00305956" w:rsidRDefault="00AC6CB0" w:rsidP="001A40F2">
            <w:pPr>
              <w:rPr>
                <w:b/>
              </w:rPr>
            </w:pPr>
            <w:r w:rsidRPr="00305956">
              <w:rPr>
                <w:b/>
              </w:rPr>
              <w:t>Use-case Version</w:t>
            </w:r>
          </w:p>
        </w:tc>
        <w:tc>
          <w:tcPr>
            <w:tcW w:w="1186" w:type="pct"/>
          </w:tcPr>
          <w:p w:rsidR="00AC6CB0" w:rsidRPr="00305956" w:rsidRDefault="00AC6CB0" w:rsidP="001A40F2">
            <w:r>
              <w:t>1.0</w:t>
            </w:r>
          </w:p>
        </w:tc>
      </w:tr>
      <w:tr w:rsidR="00AC6CB0" w:rsidRPr="00305956" w:rsidTr="001A40F2">
        <w:tc>
          <w:tcPr>
            <w:tcW w:w="1391" w:type="pct"/>
            <w:shd w:val="clear" w:color="auto" w:fill="F3F3F3"/>
          </w:tcPr>
          <w:p w:rsidR="00AC6CB0" w:rsidRPr="00305956" w:rsidRDefault="00AC6CB0" w:rsidP="001A40F2">
            <w:pPr>
              <w:rPr>
                <w:b/>
              </w:rPr>
            </w:pPr>
            <w:r w:rsidRPr="00305956">
              <w:rPr>
                <w:b/>
              </w:rPr>
              <w:t>Use-case Name</w:t>
            </w:r>
          </w:p>
        </w:tc>
        <w:tc>
          <w:tcPr>
            <w:tcW w:w="3609" w:type="pct"/>
            <w:gridSpan w:val="4"/>
          </w:tcPr>
          <w:p w:rsidR="00AC6CB0" w:rsidRPr="00305956" w:rsidRDefault="00AC6CB0" w:rsidP="001A40F2">
            <w:r>
              <w:t>Keyboard input</w:t>
            </w:r>
          </w:p>
        </w:tc>
      </w:tr>
      <w:tr w:rsidR="00AC6CB0" w:rsidRPr="00305956" w:rsidTr="001A40F2">
        <w:tc>
          <w:tcPr>
            <w:tcW w:w="1391" w:type="pct"/>
            <w:shd w:val="clear" w:color="auto" w:fill="F3F3F3"/>
          </w:tcPr>
          <w:p w:rsidR="00AC6CB0" w:rsidRPr="00305956" w:rsidRDefault="00AC6CB0" w:rsidP="001A40F2">
            <w:pPr>
              <w:rPr>
                <w:b/>
              </w:rPr>
            </w:pPr>
            <w:r w:rsidRPr="00305956">
              <w:rPr>
                <w:b/>
              </w:rPr>
              <w:t xml:space="preserve">Author </w:t>
            </w:r>
          </w:p>
        </w:tc>
        <w:tc>
          <w:tcPr>
            <w:tcW w:w="3609" w:type="pct"/>
            <w:gridSpan w:val="4"/>
          </w:tcPr>
          <w:p w:rsidR="00AC6CB0" w:rsidRPr="00305956" w:rsidRDefault="00AC6CB0" w:rsidP="001A40F2">
            <w:r>
              <w:t>HoangTV</w:t>
            </w:r>
          </w:p>
        </w:tc>
      </w:tr>
      <w:tr w:rsidR="00AC6CB0" w:rsidRPr="00305956" w:rsidTr="001A40F2">
        <w:tc>
          <w:tcPr>
            <w:tcW w:w="1391" w:type="pct"/>
            <w:shd w:val="clear" w:color="auto" w:fill="F3F3F3"/>
          </w:tcPr>
          <w:p w:rsidR="00AC6CB0" w:rsidRPr="00305956" w:rsidRDefault="00AC6CB0" w:rsidP="001A40F2">
            <w:pPr>
              <w:rPr>
                <w:b/>
              </w:rPr>
            </w:pPr>
            <w:r w:rsidRPr="00305956">
              <w:rPr>
                <w:b/>
              </w:rPr>
              <w:t>Date</w:t>
            </w:r>
          </w:p>
        </w:tc>
        <w:tc>
          <w:tcPr>
            <w:tcW w:w="1364" w:type="pct"/>
          </w:tcPr>
          <w:p w:rsidR="00AC6CB0" w:rsidRPr="00305956" w:rsidRDefault="00AC6CB0" w:rsidP="001A40F2">
            <w:r>
              <w:t>12/02/2014</w:t>
            </w:r>
          </w:p>
        </w:tc>
        <w:tc>
          <w:tcPr>
            <w:tcW w:w="637" w:type="pct"/>
            <w:shd w:val="clear" w:color="auto" w:fill="F3F3F3"/>
          </w:tcPr>
          <w:p w:rsidR="00AC6CB0" w:rsidRPr="00305956" w:rsidRDefault="00AC6CB0" w:rsidP="001A40F2">
            <w:pPr>
              <w:rPr>
                <w:b/>
              </w:rPr>
            </w:pPr>
            <w:r w:rsidRPr="00305956">
              <w:rPr>
                <w:b/>
              </w:rPr>
              <w:t>Priority</w:t>
            </w:r>
          </w:p>
        </w:tc>
        <w:tc>
          <w:tcPr>
            <w:tcW w:w="1608" w:type="pct"/>
            <w:gridSpan w:val="2"/>
          </w:tcPr>
          <w:p w:rsidR="00AC6CB0" w:rsidRPr="00305956" w:rsidRDefault="00AC6CB0" w:rsidP="001A40F2">
            <w:r>
              <w:t>Normal</w:t>
            </w:r>
          </w:p>
        </w:tc>
      </w:tr>
      <w:tr w:rsidR="00AC6CB0" w:rsidRPr="00305956" w:rsidTr="001A40F2">
        <w:tc>
          <w:tcPr>
            <w:tcW w:w="5000" w:type="pct"/>
            <w:gridSpan w:val="5"/>
            <w:shd w:val="clear" w:color="auto" w:fill="FFFFFF"/>
          </w:tcPr>
          <w:p w:rsidR="00AC6CB0" w:rsidRPr="00305956" w:rsidRDefault="00AC6CB0" w:rsidP="001A40F2">
            <w:pPr>
              <w:rPr>
                <w:b/>
              </w:rPr>
            </w:pPr>
            <w:r w:rsidRPr="00305956">
              <w:rPr>
                <w:b/>
              </w:rPr>
              <w:t>Actor:</w:t>
            </w:r>
          </w:p>
          <w:p w:rsidR="00AC6CB0" w:rsidRPr="00305956" w:rsidRDefault="00AC6CB0" w:rsidP="001A40F2">
            <w:r>
              <w:t xml:space="preserve">          User</w:t>
            </w:r>
          </w:p>
          <w:p w:rsidR="00AC6CB0" w:rsidRPr="00305956" w:rsidRDefault="00AC6CB0" w:rsidP="001A40F2">
            <w:pPr>
              <w:rPr>
                <w:b/>
              </w:rPr>
            </w:pPr>
            <w:r w:rsidRPr="00305956">
              <w:rPr>
                <w:b/>
              </w:rPr>
              <w:t>Summary:</w:t>
            </w:r>
          </w:p>
          <w:p w:rsidR="00AC6CB0" w:rsidRPr="00305956" w:rsidRDefault="00AC6CB0" w:rsidP="001A40F2">
            <w:pPr>
              <w:rPr>
                <w:b/>
              </w:rPr>
            </w:pPr>
            <w:r>
              <w:t xml:space="preserve">          Using keyboard input method.</w:t>
            </w:r>
          </w:p>
          <w:p w:rsidR="00AC6CB0" w:rsidRPr="00305956" w:rsidRDefault="00AC6CB0" w:rsidP="001A40F2">
            <w:pPr>
              <w:rPr>
                <w:b/>
                <w:bCs/>
              </w:rPr>
            </w:pPr>
            <w:r w:rsidRPr="00305956">
              <w:rPr>
                <w:b/>
                <w:bCs/>
              </w:rPr>
              <w:t>Goal:</w:t>
            </w:r>
          </w:p>
          <w:p w:rsidR="00AC6CB0" w:rsidRPr="00305956" w:rsidRDefault="00AC6CB0" w:rsidP="001A40F2">
            <w:pPr>
              <w:rPr>
                <w:b/>
              </w:rPr>
            </w:pPr>
            <w:r>
              <w:t xml:space="preserve">          Keyboard input mode is selected.</w:t>
            </w:r>
          </w:p>
          <w:p w:rsidR="00AC6CB0" w:rsidRPr="00305956" w:rsidRDefault="00AC6CB0" w:rsidP="001A40F2">
            <w:pPr>
              <w:rPr>
                <w:b/>
                <w:u w:val="single"/>
              </w:rPr>
            </w:pPr>
            <w:r w:rsidRPr="00305956">
              <w:rPr>
                <w:b/>
                <w:bCs/>
                <w:u w:val="single"/>
              </w:rPr>
              <w:t>Triggers</w:t>
            </w:r>
          </w:p>
          <w:p w:rsidR="00AC6CB0" w:rsidRPr="00305956" w:rsidRDefault="00AC6CB0" w:rsidP="001A40F2">
            <w:r w:rsidRPr="00305956">
              <w:t xml:space="preserve">          </w:t>
            </w:r>
            <w:r>
              <w:t>User select Keyboard mode.</w:t>
            </w:r>
          </w:p>
          <w:p w:rsidR="00AC6CB0" w:rsidRPr="00305956" w:rsidRDefault="00AC6CB0" w:rsidP="001A40F2">
            <w:pPr>
              <w:rPr>
                <w:b/>
                <w:bCs/>
              </w:rPr>
            </w:pPr>
            <w:r w:rsidRPr="00305956">
              <w:rPr>
                <w:b/>
                <w:bCs/>
              </w:rPr>
              <w:t>Preconditions:</w:t>
            </w:r>
          </w:p>
          <w:p w:rsidR="00AC6CB0" w:rsidRDefault="00AC6CB0" w:rsidP="00AC6CB0">
            <w:r>
              <w:t xml:space="preserve">          - Configuration is initiated</w:t>
            </w:r>
          </w:p>
          <w:p w:rsidR="00AC6CB0" w:rsidRDefault="00AC6CB0" w:rsidP="00AC6CB0">
            <w:pPr>
              <w:rPr>
                <w:sz w:val="23"/>
                <w:szCs w:val="23"/>
              </w:rPr>
            </w:pPr>
            <w:r>
              <w:t xml:space="preserve">          - </w:t>
            </w:r>
            <w:r>
              <w:rPr>
                <w:sz w:val="23"/>
                <w:szCs w:val="23"/>
              </w:rPr>
              <w:t xml:space="preserve">Power on </w:t>
            </w:r>
          </w:p>
          <w:p w:rsidR="00AC6CB0" w:rsidRPr="00305956" w:rsidRDefault="00AC6CB0" w:rsidP="001A40F2">
            <w:pPr>
              <w:rPr>
                <w:b/>
                <w:bCs/>
              </w:rPr>
            </w:pPr>
            <w:r w:rsidRPr="00305956">
              <w:rPr>
                <w:b/>
                <w:bCs/>
              </w:rPr>
              <w:lastRenderedPageBreak/>
              <w:t>Post</w:t>
            </w:r>
            <w:r w:rsidRPr="00305956">
              <w:rPr>
                <w:b/>
              </w:rPr>
              <w:t xml:space="preserve"> </w:t>
            </w:r>
            <w:r w:rsidRPr="00305956">
              <w:rPr>
                <w:b/>
                <w:bCs/>
              </w:rPr>
              <w:t>Conditions:</w:t>
            </w:r>
          </w:p>
          <w:p w:rsidR="00AC6CB0" w:rsidRPr="00305956" w:rsidRDefault="00AC6CB0" w:rsidP="001A40F2">
            <w:r>
              <w:t xml:space="preserve">          N/A</w:t>
            </w:r>
          </w:p>
          <w:p w:rsidR="00AC6CB0" w:rsidRDefault="00AC6CB0" w:rsidP="001A40F2">
            <w:pPr>
              <w:rPr>
                <w:b/>
                <w:bCs/>
              </w:rPr>
            </w:pPr>
            <w:r w:rsidRPr="00305956">
              <w:rPr>
                <w:b/>
                <w:bCs/>
              </w:rPr>
              <w:t>Main Success Scenario:</w:t>
            </w:r>
          </w:p>
          <w:p w:rsidR="00AC6CB0" w:rsidRPr="00AC6CB0" w:rsidRDefault="00AC6CB0" w:rsidP="008C6685">
            <w:pPr>
              <w:pStyle w:val="ListParagraph"/>
              <w:numPr>
                <w:ilvl w:val="0"/>
                <w:numId w:val="37"/>
              </w:numPr>
              <w:rPr>
                <w:bCs/>
              </w:rPr>
            </w:pPr>
            <w:r w:rsidRPr="00AC6CB0">
              <w:rPr>
                <w:bCs/>
              </w:rPr>
              <w:t>User select manual mode.</w:t>
            </w:r>
          </w:p>
          <w:p w:rsidR="00AC6CB0" w:rsidRPr="00AC6CB0" w:rsidRDefault="00AC6CB0" w:rsidP="008C6685">
            <w:pPr>
              <w:pStyle w:val="ListParagraph"/>
              <w:numPr>
                <w:ilvl w:val="0"/>
                <w:numId w:val="37"/>
              </w:numPr>
              <w:rPr>
                <w:bCs/>
              </w:rPr>
            </w:pPr>
            <w:r w:rsidRPr="00AC6CB0">
              <w:rPr>
                <w:bCs/>
              </w:rPr>
              <w:t>User select keyboard input mode</w:t>
            </w:r>
          </w:p>
          <w:p w:rsidR="00AC6CB0" w:rsidRPr="00AC6CB0" w:rsidRDefault="00AC6CB0" w:rsidP="008C6685">
            <w:pPr>
              <w:pStyle w:val="ListParagraph"/>
              <w:numPr>
                <w:ilvl w:val="0"/>
                <w:numId w:val="37"/>
              </w:numPr>
              <w:rPr>
                <w:bCs/>
              </w:rPr>
            </w:pPr>
            <w:r>
              <w:rPr>
                <w:bCs/>
              </w:rPr>
              <w:t>Establish RF</w:t>
            </w:r>
            <w:r w:rsidRPr="00AC6CB0">
              <w:rPr>
                <w:bCs/>
              </w:rPr>
              <w:t xml:space="preserve"> connection.</w:t>
            </w:r>
          </w:p>
          <w:p w:rsidR="00AC6CB0" w:rsidRPr="00305956" w:rsidRDefault="00AC6CB0" w:rsidP="001A40F2">
            <w:pPr>
              <w:rPr>
                <w:b/>
                <w:bCs/>
              </w:rPr>
            </w:pPr>
            <w:r w:rsidRPr="00305956">
              <w:rPr>
                <w:b/>
                <w:bCs/>
              </w:rPr>
              <w:t xml:space="preserve">Alternative Scenario: </w:t>
            </w:r>
          </w:p>
          <w:p w:rsidR="00AC6CB0" w:rsidRPr="00305956" w:rsidRDefault="00AC6CB0" w:rsidP="001A40F2">
            <w:r w:rsidRPr="00305956">
              <w:t xml:space="preserve">          </w:t>
            </w:r>
            <w:r>
              <w:t>N/A</w:t>
            </w:r>
          </w:p>
          <w:p w:rsidR="00AC6CB0" w:rsidRDefault="00AC6CB0" w:rsidP="001A40F2">
            <w:pPr>
              <w:rPr>
                <w:b/>
                <w:bCs/>
              </w:rPr>
            </w:pPr>
            <w:r w:rsidRPr="00305956">
              <w:rPr>
                <w:b/>
                <w:bCs/>
              </w:rPr>
              <w:t>Exceptions</w:t>
            </w:r>
            <w:r>
              <w:rPr>
                <w:b/>
                <w:bCs/>
              </w:rPr>
              <w:t xml:space="preserve"> </w:t>
            </w:r>
            <w:r w:rsidRPr="00305956">
              <w:rPr>
                <w:b/>
                <w:bCs/>
              </w:rPr>
              <w:t>:</w:t>
            </w:r>
          </w:p>
          <w:p w:rsidR="00AC6CB0" w:rsidRPr="0094226F" w:rsidRDefault="00AC6CB0" w:rsidP="001A40F2">
            <w:pPr>
              <w:rPr>
                <w:bCs/>
              </w:rPr>
            </w:pPr>
            <w:r w:rsidRPr="0094226F">
              <w:rPr>
                <w:bCs/>
              </w:rPr>
              <w:t xml:space="preserve">        </w:t>
            </w:r>
            <w:r>
              <w:rPr>
                <w:bCs/>
              </w:rPr>
              <w:t xml:space="preserve"> </w:t>
            </w:r>
            <w:r w:rsidRPr="0094226F">
              <w:rPr>
                <w:bCs/>
              </w:rPr>
              <w:t>N/A</w:t>
            </w:r>
          </w:p>
          <w:p w:rsidR="00AC6CB0" w:rsidRPr="00305956" w:rsidRDefault="00AC6CB0" w:rsidP="001A40F2">
            <w:pPr>
              <w:rPr>
                <w:b/>
                <w:bCs/>
              </w:rPr>
            </w:pPr>
            <w:r w:rsidRPr="00305956">
              <w:rPr>
                <w:b/>
                <w:bCs/>
              </w:rPr>
              <w:t xml:space="preserve">Relationships: </w:t>
            </w:r>
          </w:p>
          <w:p w:rsidR="00AC6CB0" w:rsidRPr="00305956" w:rsidRDefault="00AC6CB0" w:rsidP="001A40F2">
            <w:r>
              <w:t xml:space="preserve">         Included case Manual control.</w:t>
            </w:r>
          </w:p>
        </w:tc>
      </w:tr>
    </w:tbl>
    <w:p w:rsidR="00AC6CB0" w:rsidRDefault="00C75A08" w:rsidP="00C75A08">
      <w:pPr>
        <w:pStyle w:val="Caption"/>
        <w:jc w:val="center"/>
      </w:pPr>
      <w:r>
        <w:lastRenderedPageBreak/>
        <w:t xml:space="preserve">Table </w:t>
      </w:r>
      <w:fldSimple w:instr=" STYLEREF 1 \s ">
        <w:r w:rsidR="00EA31EA">
          <w:rPr>
            <w:noProof/>
          </w:rPr>
          <w:t>C</w:t>
        </w:r>
      </w:fldSimple>
      <w:r w:rsidR="00EA31EA">
        <w:noBreakHyphen/>
      </w:r>
      <w:fldSimple w:instr=" SEQ Table \* ARABIC \s 1 ">
        <w:r w:rsidR="00EA31EA">
          <w:rPr>
            <w:noProof/>
          </w:rPr>
          <w:t>5</w:t>
        </w:r>
      </w:fldSimple>
      <w:r>
        <w:t xml:space="preserve"> Keyboard Input </w:t>
      </w:r>
      <w:r w:rsidRPr="00F823FB">
        <w:t xml:space="preserve">use case </w:t>
      </w:r>
      <w:r>
        <w:t>specification</w:t>
      </w:r>
    </w:p>
    <w:p w:rsidR="00AC6CB0" w:rsidRPr="00AC6CB0" w:rsidRDefault="00AC6CB0" w:rsidP="00AC6CB0">
      <w:pPr>
        <w:pStyle w:val="Heading4"/>
      </w:pPr>
      <w:r>
        <w:t>Find target</w:t>
      </w:r>
    </w:p>
    <w:p w:rsidR="00F65D7D" w:rsidRDefault="00BE2D83" w:rsidP="00F65D7D">
      <w:pPr>
        <w:jc w:val="center"/>
      </w:pPr>
      <w:r>
        <w:rPr>
          <w:noProof/>
        </w:rPr>
        <w:drawing>
          <wp:inline distT="0" distB="0" distL="0" distR="0" wp14:anchorId="79A145D3" wp14:editId="77A26CDA">
            <wp:extent cx="4724400" cy="1514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4400" cy="1514475"/>
                    </a:xfrm>
                    <a:prstGeom prst="rect">
                      <a:avLst/>
                    </a:prstGeom>
                  </pic:spPr>
                </pic:pic>
              </a:graphicData>
            </a:graphic>
          </wp:inline>
        </w:drawing>
      </w:r>
    </w:p>
    <w:p w:rsidR="00C75A08" w:rsidRDefault="00C75A08" w:rsidP="00C75A08">
      <w:pPr>
        <w:pStyle w:val="Caption"/>
        <w:jc w:val="center"/>
      </w:pPr>
      <w:r>
        <w:t xml:space="preserve">Figure </w:t>
      </w:r>
      <w:fldSimple w:instr=" STYLEREF 1 \s ">
        <w:r w:rsidR="00BE2D83">
          <w:rPr>
            <w:noProof/>
          </w:rPr>
          <w:t>C</w:t>
        </w:r>
      </w:fldSimple>
      <w:r w:rsidR="00BE2D83">
        <w:noBreakHyphen/>
      </w:r>
      <w:fldSimple w:instr=" SEQ Figure \* ARABIC \s 1 ">
        <w:r w:rsidR="00BE2D83">
          <w:rPr>
            <w:noProof/>
          </w:rPr>
          <w:t>8</w:t>
        </w:r>
      </w:fldSimple>
      <w:r>
        <w:t xml:space="preserve"> Find target </w:t>
      </w:r>
      <w:r w:rsidRPr="000B634C">
        <w:t>use case diagram</w:t>
      </w:r>
    </w:p>
    <w:p w:rsidR="00F65D7D" w:rsidRPr="00E95A00" w:rsidRDefault="00F65D7D" w:rsidP="00F65D7D">
      <w:pPr>
        <w:autoSpaceDE w:val="0"/>
        <w:autoSpaceDN w:val="0"/>
        <w:adjustRightInd w:val="0"/>
        <w:spacing w:after="0" w:line="240" w:lineRule="auto"/>
        <w:rPr>
          <w:b/>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F65D7D" w:rsidRPr="00305956" w:rsidTr="004A57CE">
        <w:tc>
          <w:tcPr>
            <w:tcW w:w="5000" w:type="pct"/>
            <w:gridSpan w:val="5"/>
            <w:shd w:val="clear" w:color="auto" w:fill="F3F3F3"/>
          </w:tcPr>
          <w:p w:rsidR="00F65D7D" w:rsidRPr="00305956" w:rsidRDefault="00F65D7D" w:rsidP="004A57CE">
            <w:r>
              <w:rPr>
                <w:b/>
              </w:rPr>
              <w:t xml:space="preserve">FIND TARGET USE CASE </w:t>
            </w:r>
            <w:r w:rsidRPr="00305956">
              <w:rPr>
                <w:b/>
              </w:rPr>
              <w:t>SPECIFICATION</w:t>
            </w:r>
          </w:p>
        </w:tc>
      </w:tr>
      <w:tr w:rsidR="00F65D7D" w:rsidRPr="00305956" w:rsidTr="004A57CE">
        <w:tc>
          <w:tcPr>
            <w:tcW w:w="1391" w:type="pct"/>
            <w:shd w:val="clear" w:color="auto" w:fill="F3F3F3"/>
          </w:tcPr>
          <w:p w:rsidR="00F65D7D" w:rsidRPr="00305956" w:rsidRDefault="00F65D7D" w:rsidP="004A57CE">
            <w:pPr>
              <w:rPr>
                <w:b/>
              </w:rPr>
            </w:pPr>
            <w:r w:rsidRPr="00305956">
              <w:rPr>
                <w:b/>
              </w:rPr>
              <w:t>Use-case No.</w:t>
            </w:r>
          </w:p>
        </w:tc>
        <w:tc>
          <w:tcPr>
            <w:tcW w:w="1364" w:type="pct"/>
          </w:tcPr>
          <w:p w:rsidR="00F65D7D" w:rsidRPr="00305956" w:rsidRDefault="001A40F2" w:rsidP="004A57CE">
            <w:r>
              <w:t>UC007</w:t>
            </w:r>
          </w:p>
        </w:tc>
        <w:tc>
          <w:tcPr>
            <w:tcW w:w="1059" w:type="pct"/>
            <w:gridSpan w:val="2"/>
            <w:shd w:val="clear" w:color="auto" w:fill="F3F3F3"/>
          </w:tcPr>
          <w:p w:rsidR="00F65D7D" w:rsidRPr="00305956" w:rsidRDefault="00F65D7D" w:rsidP="004A57CE">
            <w:pPr>
              <w:rPr>
                <w:b/>
              </w:rPr>
            </w:pPr>
            <w:r w:rsidRPr="00305956">
              <w:rPr>
                <w:b/>
              </w:rPr>
              <w:t>Use-case Version</w:t>
            </w:r>
          </w:p>
        </w:tc>
        <w:tc>
          <w:tcPr>
            <w:tcW w:w="1186" w:type="pct"/>
          </w:tcPr>
          <w:p w:rsidR="00F65D7D" w:rsidRPr="00305956" w:rsidRDefault="00F65D7D" w:rsidP="004A57CE">
            <w:r>
              <w:t>1.0</w:t>
            </w:r>
          </w:p>
        </w:tc>
      </w:tr>
      <w:tr w:rsidR="00F65D7D" w:rsidRPr="00305956" w:rsidTr="004A57CE">
        <w:tc>
          <w:tcPr>
            <w:tcW w:w="1391" w:type="pct"/>
            <w:shd w:val="clear" w:color="auto" w:fill="F3F3F3"/>
          </w:tcPr>
          <w:p w:rsidR="00F65D7D" w:rsidRPr="00305956" w:rsidRDefault="00F65D7D" w:rsidP="004A57CE">
            <w:pPr>
              <w:rPr>
                <w:b/>
              </w:rPr>
            </w:pPr>
            <w:r w:rsidRPr="00305956">
              <w:rPr>
                <w:b/>
              </w:rPr>
              <w:t>Use-case Name</w:t>
            </w:r>
          </w:p>
        </w:tc>
        <w:tc>
          <w:tcPr>
            <w:tcW w:w="3609" w:type="pct"/>
            <w:gridSpan w:val="4"/>
          </w:tcPr>
          <w:p w:rsidR="00F65D7D" w:rsidRPr="00305956" w:rsidRDefault="00F65D7D" w:rsidP="004A57CE">
            <w:r>
              <w:t>Find target</w:t>
            </w:r>
          </w:p>
        </w:tc>
      </w:tr>
      <w:tr w:rsidR="00F65D7D" w:rsidRPr="00305956" w:rsidTr="004A57CE">
        <w:tc>
          <w:tcPr>
            <w:tcW w:w="1391" w:type="pct"/>
            <w:shd w:val="clear" w:color="auto" w:fill="F3F3F3"/>
          </w:tcPr>
          <w:p w:rsidR="00F65D7D" w:rsidRPr="00305956" w:rsidRDefault="00F65D7D" w:rsidP="004A57CE">
            <w:pPr>
              <w:rPr>
                <w:b/>
              </w:rPr>
            </w:pPr>
            <w:r w:rsidRPr="00305956">
              <w:rPr>
                <w:b/>
              </w:rPr>
              <w:t xml:space="preserve">Author </w:t>
            </w:r>
          </w:p>
        </w:tc>
        <w:tc>
          <w:tcPr>
            <w:tcW w:w="3609" w:type="pct"/>
            <w:gridSpan w:val="4"/>
          </w:tcPr>
          <w:p w:rsidR="00F65D7D" w:rsidRPr="00305956" w:rsidRDefault="00F65D7D" w:rsidP="004A57CE">
            <w:r>
              <w:t>DuyTBH</w:t>
            </w:r>
          </w:p>
        </w:tc>
      </w:tr>
      <w:tr w:rsidR="00F65D7D" w:rsidRPr="00305956" w:rsidTr="004A57CE">
        <w:tc>
          <w:tcPr>
            <w:tcW w:w="1391" w:type="pct"/>
            <w:shd w:val="clear" w:color="auto" w:fill="F3F3F3"/>
          </w:tcPr>
          <w:p w:rsidR="00F65D7D" w:rsidRPr="00305956" w:rsidRDefault="00F65D7D" w:rsidP="004A57CE">
            <w:pPr>
              <w:rPr>
                <w:b/>
              </w:rPr>
            </w:pPr>
            <w:r w:rsidRPr="00305956">
              <w:rPr>
                <w:b/>
              </w:rPr>
              <w:lastRenderedPageBreak/>
              <w:t>Date</w:t>
            </w:r>
          </w:p>
        </w:tc>
        <w:tc>
          <w:tcPr>
            <w:tcW w:w="1364" w:type="pct"/>
          </w:tcPr>
          <w:p w:rsidR="00F65D7D" w:rsidRPr="00305956" w:rsidRDefault="00F65D7D" w:rsidP="004A57CE">
            <w:r>
              <w:t>13/02/2014</w:t>
            </w:r>
          </w:p>
        </w:tc>
        <w:tc>
          <w:tcPr>
            <w:tcW w:w="637" w:type="pct"/>
            <w:shd w:val="clear" w:color="auto" w:fill="F3F3F3"/>
          </w:tcPr>
          <w:p w:rsidR="00F65D7D" w:rsidRPr="00305956" w:rsidRDefault="00F65D7D" w:rsidP="004A57CE">
            <w:pPr>
              <w:rPr>
                <w:b/>
              </w:rPr>
            </w:pPr>
            <w:r w:rsidRPr="00305956">
              <w:rPr>
                <w:b/>
              </w:rPr>
              <w:t>Priority</w:t>
            </w:r>
          </w:p>
        </w:tc>
        <w:tc>
          <w:tcPr>
            <w:tcW w:w="1608" w:type="pct"/>
            <w:gridSpan w:val="2"/>
          </w:tcPr>
          <w:p w:rsidR="00F65D7D" w:rsidRPr="00305956" w:rsidRDefault="00F65D7D" w:rsidP="004A57CE">
            <w:r>
              <w:t>Normal</w:t>
            </w:r>
          </w:p>
        </w:tc>
      </w:tr>
      <w:tr w:rsidR="00F65D7D" w:rsidRPr="00305956" w:rsidTr="004A57CE">
        <w:tc>
          <w:tcPr>
            <w:tcW w:w="5000" w:type="pct"/>
            <w:gridSpan w:val="5"/>
            <w:shd w:val="clear" w:color="auto" w:fill="FFFFFF"/>
          </w:tcPr>
          <w:p w:rsidR="00F65D7D" w:rsidRPr="00305956" w:rsidRDefault="00F65D7D" w:rsidP="004A57CE">
            <w:pPr>
              <w:rPr>
                <w:b/>
              </w:rPr>
            </w:pPr>
            <w:r w:rsidRPr="00305956">
              <w:rPr>
                <w:b/>
              </w:rPr>
              <w:t>Actor:</w:t>
            </w:r>
          </w:p>
          <w:p w:rsidR="00F65D7D" w:rsidRPr="00305956" w:rsidRDefault="00F65D7D" w:rsidP="004A57CE">
            <w:r>
              <w:t xml:space="preserve">          User</w:t>
            </w:r>
          </w:p>
          <w:p w:rsidR="00F65D7D" w:rsidRPr="00305956" w:rsidRDefault="00F65D7D" w:rsidP="004A57CE">
            <w:pPr>
              <w:rPr>
                <w:b/>
              </w:rPr>
            </w:pPr>
            <w:r w:rsidRPr="00305956">
              <w:rPr>
                <w:b/>
              </w:rPr>
              <w:t>Summary:</w:t>
            </w:r>
          </w:p>
          <w:p w:rsidR="00F65D7D" w:rsidRPr="00305956" w:rsidRDefault="00F65D7D" w:rsidP="004A57CE">
            <w:pPr>
              <w:rPr>
                <w:b/>
              </w:rPr>
            </w:pPr>
            <w:r>
              <w:t xml:space="preserve">          </w:t>
            </w:r>
            <w:r w:rsidR="0019425B">
              <w:t>Enter tracking object mode, find target to track.</w:t>
            </w:r>
          </w:p>
          <w:p w:rsidR="00F65D7D" w:rsidRPr="00305956" w:rsidRDefault="00F65D7D" w:rsidP="004A57CE">
            <w:pPr>
              <w:rPr>
                <w:b/>
                <w:bCs/>
              </w:rPr>
            </w:pPr>
            <w:r w:rsidRPr="00305956">
              <w:rPr>
                <w:b/>
                <w:bCs/>
              </w:rPr>
              <w:t>Goal:</w:t>
            </w:r>
          </w:p>
          <w:p w:rsidR="00F65D7D" w:rsidRPr="00305956" w:rsidRDefault="0019425B" w:rsidP="004A57CE">
            <w:pPr>
              <w:rPr>
                <w:b/>
              </w:rPr>
            </w:pPr>
            <w:r>
              <w:t xml:space="preserve">          The mobile robot find</w:t>
            </w:r>
            <w:r w:rsidR="00F6671A">
              <w:t>s</w:t>
            </w:r>
            <w:r>
              <w:t xml:space="preserve"> exactly</w:t>
            </w:r>
            <w:r w:rsidR="00F6671A">
              <w:t xml:space="preserve"> where the target is and toward the target</w:t>
            </w:r>
          </w:p>
          <w:p w:rsidR="00F65D7D" w:rsidRPr="00305956" w:rsidRDefault="00F65D7D" w:rsidP="004A57CE">
            <w:pPr>
              <w:rPr>
                <w:b/>
                <w:u w:val="single"/>
              </w:rPr>
            </w:pPr>
            <w:r w:rsidRPr="00305956">
              <w:rPr>
                <w:b/>
                <w:bCs/>
                <w:u w:val="single"/>
              </w:rPr>
              <w:t>Triggers</w:t>
            </w:r>
          </w:p>
          <w:p w:rsidR="00F65D7D" w:rsidRPr="00305956" w:rsidRDefault="00F65D7D" w:rsidP="004A57CE">
            <w:r w:rsidRPr="00305956">
              <w:t xml:space="preserve">          </w:t>
            </w:r>
            <w:r w:rsidRPr="00305956">
              <w:tab/>
            </w:r>
            <w:r w:rsidR="001A40F2">
              <w:t>Enter tracking object mode</w:t>
            </w:r>
          </w:p>
          <w:p w:rsidR="00F65D7D" w:rsidRPr="00305956" w:rsidRDefault="00F65D7D" w:rsidP="004A57CE">
            <w:pPr>
              <w:rPr>
                <w:b/>
                <w:bCs/>
              </w:rPr>
            </w:pPr>
            <w:r w:rsidRPr="00305956">
              <w:rPr>
                <w:b/>
                <w:bCs/>
              </w:rPr>
              <w:t>Pre</w:t>
            </w:r>
            <w:r w:rsidR="00705B21">
              <w:rPr>
                <w:b/>
                <w:bCs/>
              </w:rPr>
              <w:t>-</w:t>
            </w:r>
            <w:r w:rsidRPr="00305956">
              <w:rPr>
                <w:b/>
                <w:bCs/>
              </w:rPr>
              <w:t>conditions:</w:t>
            </w:r>
          </w:p>
          <w:p w:rsidR="00F65D7D" w:rsidRDefault="0019425B" w:rsidP="0019425B">
            <w:r>
              <w:t xml:space="preserve">          - Configuration is initiated</w:t>
            </w:r>
          </w:p>
          <w:p w:rsidR="0019425B" w:rsidRDefault="0019425B" w:rsidP="0019425B">
            <w:pPr>
              <w:rPr>
                <w:sz w:val="23"/>
                <w:szCs w:val="23"/>
              </w:rPr>
            </w:pPr>
            <w:r>
              <w:t xml:space="preserve">          - </w:t>
            </w:r>
            <w:r w:rsidR="00AC6CB0">
              <w:rPr>
                <w:sz w:val="23"/>
                <w:szCs w:val="23"/>
              </w:rPr>
              <w:t>RF</w:t>
            </w:r>
            <w:r>
              <w:rPr>
                <w:sz w:val="23"/>
                <w:szCs w:val="23"/>
              </w:rPr>
              <w:t xml:space="preserve"> connection is established </w:t>
            </w:r>
          </w:p>
          <w:p w:rsidR="0019425B" w:rsidRPr="00305956" w:rsidRDefault="0019425B" w:rsidP="0019425B">
            <w:r>
              <w:t xml:space="preserve">          - </w:t>
            </w:r>
            <w:r>
              <w:rPr>
                <w:sz w:val="23"/>
                <w:szCs w:val="23"/>
              </w:rPr>
              <w:t xml:space="preserve">IP camera stream is working </w:t>
            </w:r>
          </w:p>
          <w:p w:rsidR="00F65D7D" w:rsidRPr="00305956" w:rsidRDefault="00F65D7D" w:rsidP="004A57CE">
            <w:pPr>
              <w:rPr>
                <w:b/>
                <w:bCs/>
              </w:rPr>
            </w:pPr>
            <w:r w:rsidRPr="00305956">
              <w:rPr>
                <w:b/>
                <w:bCs/>
              </w:rPr>
              <w:t>Post</w:t>
            </w:r>
            <w:r w:rsidR="00705B21">
              <w:rPr>
                <w:b/>
                <w:bCs/>
              </w:rPr>
              <w:t>-</w:t>
            </w:r>
            <w:r w:rsidR="00C30EC2">
              <w:rPr>
                <w:b/>
              </w:rPr>
              <w:t>c</w:t>
            </w:r>
            <w:r w:rsidRPr="00305956">
              <w:rPr>
                <w:b/>
                <w:bCs/>
              </w:rPr>
              <w:t>onditions:</w:t>
            </w:r>
          </w:p>
          <w:p w:rsidR="002F2AEE" w:rsidRDefault="002F2AEE" w:rsidP="002F2AEE">
            <w:r>
              <w:t xml:space="preserve">          - The mobile robot stops turn left when the target is found</w:t>
            </w:r>
          </w:p>
          <w:p w:rsidR="00F65D7D" w:rsidRPr="00305956" w:rsidRDefault="00F65D7D" w:rsidP="004A57CE">
            <w:pPr>
              <w:rPr>
                <w:b/>
                <w:bCs/>
              </w:rPr>
            </w:pPr>
            <w:r w:rsidRPr="00305956">
              <w:rPr>
                <w:b/>
                <w:bCs/>
              </w:rPr>
              <w:t>Main Success Scenario:</w:t>
            </w:r>
          </w:p>
          <w:p w:rsidR="00F65D7D" w:rsidRDefault="000C6BF6" w:rsidP="008C6685">
            <w:pPr>
              <w:numPr>
                <w:ilvl w:val="0"/>
                <w:numId w:val="20"/>
              </w:numPr>
              <w:spacing w:after="160" w:line="259" w:lineRule="auto"/>
            </w:pPr>
            <w:r>
              <w:t>The mobile robot</w:t>
            </w:r>
            <w:r w:rsidR="00C30EC2">
              <w:t xml:space="preserve"> standing still and</w:t>
            </w:r>
            <w:r w:rsidRPr="000C6BF6">
              <w:t xml:space="preserve"> turning left until it finds the target</w:t>
            </w:r>
          </w:p>
          <w:p w:rsidR="00F6671A" w:rsidRPr="00305956" w:rsidRDefault="00F6671A" w:rsidP="008C6685">
            <w:pPr>
              <w:numPr>
                <w:ilvl w:val="0"/>
                <w:numId w:val="20"/>
              </w:numPr>
              <w:spacing w:after="160" w:line="259" w:lineRule="auto"/>
            </w:pPr>
            <w:r>
              <w:t>When the target is found by IP camera, the mobile robot toward the target</w:t>
            </w:r>
          </w:p>
          <w:p w:rsidR="00F65D7D" w:rsidRPr="00305956" w:rsidRDefault="00F65D7D" w:rsidP="004A57CE">
            <w:pPr>
              <w:rPr>
                <w:b/>
                <w:bCs/>
              </w:rPr>
            </w:pPr>
            <w:r w:rsidRPr="00305956">
              <w:rPr>
                <w:b/>
                <w:bCs/>
              </w:rPr>
              <w:t xml:space="preserve">Alternative Scenario: </w:t>
            </w:r>
          </w:p>
          <w:p w:rsidR="00F65D7D" w:rsidRPr="00305956" w:rsidRDefault="00F65D7D" w:rsidP="004A57CE">
            <w:r w:rsidRPr="00305956">
              <w:t xml:space="preserve">          </w:t>
            </w:r>
            <w:r>
              <w:t>N/A</w:t>
            </w:r>
          </w:p>
          <w:p w:rsidR="00F65D7D" w:rsidRPr="00305956" w:rsidRDefault="00F65D7D" w:rsidP="004A57CE">
            <w:pPr>
              <w:rPr>
                <w:b/>
                <w:bCs/>
              </w:rPr>
            </w:pPr>
            <w:r w:rsidRPr="00305956">
              <w:rPr>
                <w:b/>
                <w:bCs/>
              </w:rPr>
              <w:t>Exceptions:</w:t>
            </w:r>
          </w:p>
          <w:p w:rsidR="00F65D7D" w:rsidRPr="00305956" w:rsidRDefault="00F65D7D" w:rsidP="004A57CE">
            <w:pPr>
              <w:jc w:val="both"/>
            </w:pPr>
            <w:r w:rsidRPr="00305956">
              <w:t xml:space="preserve">          </w:t>
            </w:r>
            <w:r w:rsidR="000C6BF6">
              <w:t>N/A</w:t>
            </w:r>
          </w:p>
          <w:p w:rsidR="00F65D7D" w:rsidRPr="00305956" w:rsidRDefault="00F65D7D" w:rsidP="004A57CE">
            <w:pPr>
              <w:rPr>
                <w:b/>
                <w:bCs/>
              </w:rPr>
            </w:pPr>
            <w:r w:rsidRPr="00305956">
              <w:rPr>
                <w:b/>
                <w:bCs/>
              </w:rPr>
              <w:t xml:space="preserve">Relationships: </w:t>
            </w:r>
          </w:p>
          <w:p w:rsidR="000C6BF6" w:rsidRPr="00305956" w:rsidRDefault="00F65D7D" w:rsidP="000C6BF6">
            <w:r>
              <w:t xml:space="preserve">          </w:t>
            </w:r>
            <w:r w:rsidR="000C6BF6">
              <w:t>N/A</w:t>
            </w:r>
          </w:p>
          <w:p w:rsidR="00F65D7D" w:rsidRPr="00305956" w:rsidRDefault="00F65D7D" w:rsidP="004A57CE"/>
        </w:tc>
      </w:tr>
    </w:tbl>
    <w:p w:rsidR="00EB39F8" w:rsidRDefault="00C75A08" w:rsidP="00C75A08">
      <w:pPr>
        <w:pStyle w:val="Caption"/>
        <w:jc w:val="center"/>
        <w:rPr>
          <w:rFonts w:cstheme="minorHAnsi"/>
          <w:szCs w:val="24"/>
        </w:rPr>
      </w:pPr>
      <w:r>
        <w:t xml:space="preserve">Table </w:t>
      </w:r>
      <w:fldSimple w:instr=" STYLEREF 1 \s ">
        <w:r w:rsidR="00EA31EA">
          <w:rPr>
            <w:noProof/>
          </w:rPr>
          <w:t>C</w:t>
        </w:r>
      </w:fldSimple>
      <w:r w:rsidR="00EA31EA">
        <w:noBreakHyphen/>
      </w:r>
      <w:fldSimple w:instr=" SEQ Table \* ARABIC \s 1 ">
        <w:r w:rsidR="00EA31EA">
          <w:rPr>
            <w:noProof/>
          </w:rPr>
          <w:t>6</w:t>
        </w:r>
      </w:fldSimple>
      <w:r>
        <w:t xml:space="preserve"> Find target </w:t>
      </w:r>
      <w:r w:rsidRPr="0025127C">
        <w:t>use case</w:t>
      </w:r>
      <w:r>
        <w:t xml:space="preserve"> specification</w:t>
      </w:r>
    </w:p>
    <w:p w:rsidR="00AC6CB0" w:rsidRDefault="00AC6CB0" w:rsidP="00AC6CB0">
      <w:pPr>
        <w:pStyle w:val="Heading4"/>
      </w:pPr>
      <w:r>
        <w:lastRenderedPageBreak/>
        <w:t>Lock target</w:t>
      </w:r>
    </w:p>
    <w:p w:rsidR="00705B21" w:rsidRDefault="00BE2D83" w:rsidP="00705B21">
      <w:pPr>
        <w:jc w:val="center"/>
      </w:pPr>
      <w:r>
        <w:rPr>
          <w:noProof/>
        </w:rPr>
        <w:drawing>
          <wp:inline distT="0" distB="0" distL="0" distR="0" wp14:anchorId="3A8C3D53" wp14:editId="35B94647">
            <wp:extent cx="4429125" cy="1495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95425"/>
                    </a:xfrm>
                    <a:prstGeom prst="rect">
                      <a:avLst/>
                    </a:prstGeom>
                  </pic:spPr>
                </pic:pic>
              </a:graphicData>
            </a:graphic>
          </wp:inline>
        </w:drawing>
      </w:r>
    </w:p>
    <w:p w:rsidR="00705B21" w:rsidRPr="00E95A00" w:rsidRDefault="00C75A08" w:rsidP="00C75A08">
      <w:pPr>
        <w:pStyle w:val="Caption"/>
        <w:jc w:val="center"/>
        <w:rPr>
          <w:b w:val="0"/>
          <w:szCs w:val="24"/>
        </w:rPr>
      </w:pPr>
      <w:r>
        <w:t xml:space="preserve">Figure </w:t>
      </w:r>
      <w:fldSimple w:instr=" STYLEREF 1 \s ">
        <w:r w:rsidR="00BE2D83">
          <w:rPr>
            <w:noProof/>
          </w:rPr>
          <w:t>C</w:t>
        </w:r>
      </w:fldSimple>
      <w:r w:rsidR="00BE2D83">
        <w:noBreakHyphen/>
      </w:r>
      <w:fldSimple w:instr=" SEQ Figure \* ARABIC \s 1 ">
        <w:r w:rsidR="00BE2D83">
          <w:rPr>
            <w:noProof/>
          </w:rPr>
          <w:t>9</w:t>
        </w:r>
      </w:fldSimple>
      <w:r>
        <w:t xml:space="preserve"> Lock target </w:t>
      </w:r>
      <w:r w:rsidRPr="00C440A7">
        <w:t>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705B21" w:rsidRPr="00305956" w:rsidTr="004A57CE">
        <w:tc>
          <w:tcPr>
            <w:tcW w:w="5000" w:type="pct"/>
            <w:gridSpan w:val="5"/>
            <w:shd w:val="clear" w:color="auto" w:fill="F3F3F3"/>
          </w:tcPr>
          <w:p w:rsidR="00705B21" w:rsidRPr="00305956" w:rsidRDefault="00705B21" w:rsidP="004A57CE">
            <w:r>
              <w:rPr>
                <w:b/>
              </w:rPr>
              <w:t xml:space="preserve">LOCK TARGET USE CASE </w:t>
            </w:r>
            <w:r w:rsidRPr="00305956">
              <w:rPr>
                <w:b/>
              </w:rPr>
              <w:t>SPECIFICATION</w:t>
            </w:r>
          </w:p>
        </w:tc>
      </w:tr>
      <w:tr w:rsidR="00705B21" w:rsidRPr="00305956" w:rsidTr="004A57CE">
        <w:tc>
          <w:tcPr>
            <w:tcW w:w="1391" w:type="pct"/>
            <w:shd w:val="clear" w:color="auto" w:fill="F3F3F3"/>
          </w:tcPr>
          <w:p w:rsidR="00705B21" w:rsidRPr="00305956" w:rsidRDefault="00705B21" w:rsidP="004A57CE">
            <w:pPr>
              <w:rPr>
                <w:b/>
              </w:rPr>
            </w:pPr>
            <w:r w:rsidRPr="00305956">
              <w:rPr>
                <w:b/>
              </w:rPr>
              <w:t>Use-case No.</w:t>
            </w:r>
          </w:p>
        </w:tc>
        <w:tc>
          <w:tcPr>
            <w:tcW w:w="1364" w:type="pct"/>
          </w:tcPr>
          <w:p w:rsidR="00705B21" w:rsidRPr="00305956" w:rsidRDefault="001A40F2" w:rsidP="004A57CE">
            <w:r>
              <w:t>UC008</w:t>
            </w:r>
          </w:p>
        </w:tc>
        <w:tc>
          <w:tcPr>
            <w:tcW w:w="1059" w:type="pct"/>
            <w:gridSpan w:val="2"/>
            <w:shd w:val="clear" w:color="auto" w:fill="F3F3F3"/>
          </w:tcPr>
          <w:p w:rsidR="00705B21" w:rsidRPr="00305956" w:rsidRDefault="00705B21" w:rsidP="004A57CE">
            <w:pPr>
              <w:rPr>
                <w:b/>
              </w:rPr>
            </w:pPr>
            <w:r w:rsidRPr="00305956">
              <w:rPr>
                <w:b/>
              </w:rPr>
              <w:t>Use-case Version</w:t>
            </w:r>
          </w:p>
        </w:tc>
        <w:tc>
          <w:tcPr>
            <w:tcW w:w="1186" w:type="pct"/>
          </w:tcPr>
          <w:p w:rsidR="00705B21" w:rsidRPr="00305956" w:rsidRDefault="00705B21" w:rsidP="004A57CE">
            <w:r>
              <w:t>1.0</w:t>
            </w:r>
          </w:p>
        </w:tc>
      </w:tr>
      <w:tr w:rsidR="00705B21" w:rsidRPr="00305956" w:rsidTr="004A57CE">
        <w:tc>
          <w:tcPr>
            <w:tcW w:w="1391" w:type="pct"/>
            <w:shd w:val="clear" w:color="auto" w:fill="F3F3F3"/>
          </w:tcPr>
          <w:p w:rsidR="00705B21" w:rsidRPr="00305956" w:rsidRDefault="00705B21" w:rsidP="004A57CE">
            <w:pPr>
              <w:rPr>
                <w:b/>
              </w:rPr>
            </w:pPr>
            <w:r w:rsidRPr="00305956">
              <w:rPr>
                <w:b/>
              </w:rPr>
              <w:t>Use-case Name</w:t>
            </w:r>
          </w:p>
        </w:tc>
        <w:tc>
          <w:tcPr>
            <w:tcW w:w="3609" w:type="pct"/>
            <w:gridSpan w:val="4"/>
          </w:tcPr>
          <w:p w:rsidR="00705B21" w:rsidRPr="00305956" w:rsidRDefault="00705B21" w:rsidP="004A57CE">
            <w:r>
              <w:t>Lock target</w:t>
            </w:r>
          </w:p>
        </w:tc>
      </w:tr>
      <w:tr w:rsidR="00705B21" w:rsidRPr="00305956" w:rsidTr="004A57CE">
        <w:tc>
          <w:tcPr>
            <w:tcW w:w="1391" w:type="pct"/>
            <w:shd w:val="clear" w:color="auto" w:fill="F3F3F3"/>
          </w:tcPr>
          <w:p w:rsidR="00705B21" w:rsidRPr="00305956" w:rsidRDefault="00705B21" w:rsidP="004A57CE">
            <w:pPr>
              <w:rPr>
                <w:b/>
              </w:rPr>
            </w:pPr>
            <w:r w:rsidRPr="00305956">
              <w:rPr>
                <w:b/>
              </w:rPr>
              <w:t xml:space="preserve">Author </w:t>
            </w:r>
          </w:p>
        </w:tc>
        <w:tc>
          <w:tcPr>
            <w:tcW w:w="3609" w:type="pct"/>
            <w:gridSpan w:val="4"/>
          </w:tcPr>
          <w:p w:rsidR="00705B21" w:rsidRPr="00305956" w:rsidRDefault="00705B21" w:rsidP="004A57CE">
            <w:r>
              <w:t>DuyTBH</w:t>
            </w:r>
          </w:p>
        </w:tc>
      </w:tr>
      <w:tr w:rsidR="00705B21" w:rsidRPr="00305956" w:rsidTr="004A57CE">
        <w:tc>
          <w:tcPr>
            <w:tcW w:w="1391" w:type="pct"/>
            <w:shd w:val="clear" w:color="auto" w:fill="F3F3F3"/>
          </w:tcPr>
          <w:p w:rsidR="00705B21" w:rsidRPr="00305956" w:rsidRDefault="00705B21" w:rsidP="004A57CE">
            <w:pPr>
              <w:rPr>
                <w:b/>
              </w:rPr>
            </w:pPr>
            <w:r w:rsidRPr="00305956">
              <w:rPr>
                <w:b/>
              </w:rPr>
              <w:t>Date</w:t>
            </w:r>
          </w:p>
        </w:tc>
        <w:tc>
          <w:tcPr>
            <w:tcW w:w="1364" w:type="pct"/>
          </w:tcPr>
          <w:p w:rsidR="00705B21" w:rsidRPr="00305956" w:rsidRDefault="00705B21" w:rsidP="004A57CE">
            <w:r>
              <w:t>13/02/2014</w:t>
            </w:r>
          </w:p>
        </w:tc>
        <w:tc>
          <w:tcPr>
            <w:tcW w:w="637" w:type="pct"/>
            <w:shd w:val="clear" w:color="auto" w:fill="F3F3F3"/>
          </w:tcPr>
          <w:p w:rsidR="00705B21" w:rsidRPr="00305956" w:rsidRDefault="00705B21" w:rsidP="004A57CE">
            <w:pPr>
              <w:rPr>
                <w:b/>
              </w:rPr>
            </w:pPr>
            <w:r w:rsidRPr="00305956">
              <w:rPr>
                <w:b/>
              </w:rPr>
              <w:t>Priority</w:t>
            </w:r>
          </w:p>
        </w:tc>
        <w:tc>
          <w:tcPr>
            <w:tcW w:w="1608" w:type="pct"/>
            <w:gridSpan w:val="2"/>
          </w:tcPr>
          <w:p w:rsidR="00705B21" w:rsidRPr="00305956" w:rsidRDefault="00705B21" w:rsidP="004A57CE">
            <w:r>
              <w:t>Normal</w:t>
            </w:r>
          </w:p>
        </w:tc>
      </w:tr>
      <w:tr w:rsidR="00705B21" w:rsidRPr="00305956" w:rsidTr="004A57CE">
        <w:tc>
          <w:tcPr>
            <w:tcW w:w="5000" w:type="pct"/>
            <w:gridSpan w:val="5"/>
            <w:shd w:val="clear" w:color="auto" w:fill="FFFFFF"/>
          </w:tcPr>
          <w:p w:rsidR="00705B21" w:rsidRPr="00305956" w:rsidRDefault="00705B21" w:rsidP="004A57CE">
            <w:pPr>
              <w:rPr>
                <w:b/>
              </w:rPr>
            </w:pPr>
            <w:r w:rsidRPr="00305956">
              <w:rPr>
                <w:b/>
              </w:rPr>
              <w:t>Actor:</w:t>
            </w:r>
          </w:p>
          <w:p w:rsidR="00705B21" w:rsidRPr="00305956" w:rsidRDefault="00705B21" w:rsidP="004A57CE">
            <w:r>
              <w:t xml:space="preserve">          User</w:t>
            </w:r>
          </w:p>
          <w:p w:rsidR="00705B21" w:rsidRPr="00305956" w:rsidRDefault="00705B21" w:rsidP="004A57CE">
            <w:pPr>
              <w:rPr>
                <w:b/>
              </w:rPr>
            </w:pPr>
            <w:r w:rsidRPr="00305956">
              <w:rPr>
                <w:b/>
              </w:rPr>
              <w:t>Summary:</w:t>
            </w:r>
          </w:p>
          <w:p w:rsidR="00705B21" w:rsidRPr="00305956" w:rsidRDefault="00705B21" w:rsidP="004A57CE">
            <w:pPr>
              <w:rPr>
                <w:b/>
              </w:rPr>
            </w:pPr>
            <w:r>
              <w:t xml:space="preserve">          Start tracking target</w:t>
            </w:r>
          </w:p>
          <w:p w:rsidR="00705B21" w:rsidRPr="00305956" w:rsidRDefault="00705B21" w:rsidP="004A57CE">
            <w:pPr>
              <w:rPr>
                <w:b/>
                <w:bCs/>
              </w:rPr>
            </w:pPr>
            <w:r w:rsidRPr="00305956">
              <w:rPr>
                <w:b/>
                <w:bCs/>
              </w:rPr>
              <w:t>Goal:</w:t>
            </w:r>
          </w:p>
          <w:p w:rsidR="00705B21" w:rsidRPr="00305956" w:rsidRDefault="00705B21" w:rsidP="004A57CE">
            <w:pPr>
              <w:rPr>
                <w:b/>
              </w:rPr>
            </w:pPr>
            <w:r>
              <w:t xml:space="preserve">          The mobile robot </w:t>
            </w:r>
            <w:r w:rsidR="00F6671A">
              <w:t>run</w:t>
            </w:r>
            <w:r w:rsidR="0036133D">
              <w:t>s</w:t>
            </w:r>
            <w:r w:rsidR="00F6671A">
              <w:t xml:space="preserve"> closer to</w:t>
            </w:r>
            <w:r>
              <w:t xml:space="preserve"> </w:t>
            </w:r>
            <w:r w:rsidR="00F6671A">
              <w:t>the target (</w:t>
            </w:r>
            <w:r w:rsidR="002F2AEE">
              <w:t>within 20cm</w:t>
            </w:r>
            <w:r w:rsidR="00F6671A">
              <w:t>)</w:t>
            </w:r>
            <w:r w:rsidR="002F2AEE">
              <w:t>.</w:t>
            </w:r>
          </w:p>
          <w:p w:rsidR="00705B21" w:rsidRPr="00305956" w:rsidRDefault="00705B21" w:rsidP="004A57CE">
            <w:pPr>
              <w:rPr>
                <w:b/>
                <w:u w:val="single"/>
              </w:rPr>
            </w:pPr>
            <w:r w:rsidRPr="00305956">
              <w:rPr>
                <w:b/>
                <w:bCs/>
                <w:u w:val="single"/>
              </w:rPr>
              <w:t>Triggers</w:t>
            </w:r>
          </w:p>
          <w:p w:rsidR="00705B21" w:rsidRPr="00305956" w:rsidRDefault="00705B21" w:rsidP="004A57CE">
            <w:r w:rsidRPr="00305956">
              <w:t xml:space="preserve">          </w:t>
            </w:r>
            <w:r w:rsidRPr="00305956">
              <w:tab/>
            </w:r>
            <w:r w:rsidR="001A40F2">
              <w:t>Target is found</w:t>
            </w:r>
          </w:p>
          <w:p w:rsidR="00705B21" w:rsidRPr="00305956" w:rsidRDefault="00705B21" w:rsidP="004A57CE">
            <w:pPr>
              <w:rPr>
                <w:b/>
                <w:bCs/>
              </w:rPr>
            </w:pPr>
            <w:r w:rsidRPr="00305956">
              <w:rPr>
                <w:b/>
                <w:bCs/>
              </w:rPr>
              <w:t>Pre</w:t>
            </w:r>
            <w:r>
              <w:rPr>
                <w:b/>
                <w:bCs/>
              </w:rPr>
              <w:t>-</w:t>
            </w:r>
            <w:r w:rsidRPr="00305956">
              <w:rPr>
                <w:b/>
                <w:bCs/>
              </w:rPr>
              <w:t>conditions:</w:t>
            </w:r>
          </w:p>
          <w:p w:rsidR="00705B21" w:rsidRDefault="00705B21" w:rsidP="004A57CE">
            <w:r>
              <w:t xml:space="preserve">          - Configuration is initiated</w:t>
            </w:r>
          </w:p>
          <w:p w:rsidR="00705B21" w:rsidRDefault="00705B21" w:rsidP="004A57CE">
            <w:pPr>
              <w:rPr>
                <w:sz w:val="23"/>
                <w:szCs w:val="23"/>
              </w:rPr>
            </w:pPr>
            <w:r>
              <w:t xml:space="preserve">          - </w:t>
            </w:r>
            <w:r w:rsidR="00AC6CB0">
              <w:rPr>
                <w:sz w:val="23"/>
                <w:szCs w:val="23"/>
              </w:rPr>
              <w:t>RF</w:t>
            </w:r>
            <w:r>
              <w:rPr>
                <w:sz w:val="23"/>
                <w:szCs w:val="23"/>
              </w:rPr>
              <w:t xml:space="preserve"> connection is established </w:t>
            </w:r>
          </w:p>
          <w:p w:rsidR="00705B21" w:rsidRDefault="00705B21" w:rsidP="004A57CE">
            <w:pPr>
              <w:rPr>
                <w:sz w:val="23"/>
                <w:szCs w:val="23"/>
              </w:rPr>
            </w:pPr>
            <w:r>
              <w:t xml:space="preserve">          - </w:t>
            </w:r>
            <w:r w:rsidR="002F2AEE">
              <w:rPr>
                <w:sz w:val="23"/>
                <w:szCs w:val="23"/>
              </w:rPr>
              <w:t>IP camera stream is working</w:t>
            </w:r>
          </w:p>
          <w:p w:rsidR="002F2AEE" w:rsidRPr="002F2AEE" w:rsidRDefault="002F2AEE" w:rsidP="004A57CE">
            <w:pPr>
              <w:rPr>
                <w:sz w:val="23"/>
                <w:szCs w:val="23"/>
              </w:rPr>
            </w:pPr>
            <w:r>
              <w:lastRenderedPageBreak/>
              <w:t xml:space="preserve">          - </w:t>
            </w:r>
            <w:r>
              <w:rPr>
                <w:sz w:val="23"/>
                <w:szCs w:val="23"/>
              </w:rPr>
              <w:t>Target is found</w:t>
            </w:r>
          </w:p>
          <w:p w:rsidR="00705B21" w:rsidRPr="00305956" w:rsidRDefault="00705B21" w:rsidP="004A57CE">
            <w:pPr>
              <w:rPr>
                <w:b/>
                <w:bCs/>
              </w:rPr>
            </w:pPr>
            <w:r w:rsidRPr="00305956">
              <w:rPr>
                <w:b/>
                <w:bCs/>
              </w:rPr>
              <w:t>Post</w:t>
            </w:r>
            <w:r>
              <w:rPr>
                <w:b/>
                <w:bCs/>
              </w:rPr>
              <w:t>-</w:t>
            </w:r>
            <w:r>
              <w:rPr>
                <w:b/>
              </w:rPr>
              <w:t>c</w:t>
            </w:r>
            <w:r w:rsidRPr="00305956">
              <w:rPr>
                <w:b/>
                <w:bCs/>
              </w:rPr>
              <w:t>onditions:</w:t>
            </w:r>
          </w:p>
          <w:p w:rsidR="00705B21" w:rsidRPr="00305956" w:rsidRDefault="00705B21" w:rsidP="004A57CE">
            <w:r w:rsidRPr="00305956">
              <w:t xml:space="preserve">          </w:t>
            </w:r>
            <w:r w:rsidR="002F2AEE">
              <w:t>N</w:t>
            </w:r>
            <w:r w:rsidR="0036133D">
              <w:t>/A</w:t>
            </w:r>
          </w:p>
          <w:p w:rsidR="00705B21" w:rsidRPr="00305956" w:rsidRDefault="00705B21" w:rsidP="004A57CE">
            <w:pPr>
              <w:rPr>
                <w:b/>
                <w:bCs/>
              </w:rPr>
            </w:pPr>
            <w:r w:rsidRPr="00305956">
              <w:rPr>
                <w:b/>
                <w:bCs/>
              </w:rPr>
              <w:t>Main Success Scenario:</w:t>
            </w:r>
          </w:p>
          <w:p w:rsidR="00705B21" w:rsidRDefault="00705B21" w:rsidP="008C6685">
            <w:pPr>
              <w:numPr>
                <w:ilvl w:val="0"/>
                <w:numId w:val="21"/>
              </w:numPr>
              <w:spacing w:after="160" w:line="259" w:lineRule="auto"/>
            </w:pPr>
            <w:r>
              <w:t xml:space="preserve">The mobile robot </w:t>
            </w:r>
            <w:r w:rsidR="002F2AEE">
              <w:t>runs toward the target.</w:t>
            </w:r>
          </w:p>
          <w:p w:rsidR="002F2AEE" w:rsidRPr="00305956" w:rsidRDefault="002F2AEE" w:rsidP="008C6685">
            <w:pPr>
              <w:numPr>
                <w:ilvl w:val="0"/>
                <w:numId w:val="21"/>
              </w:numPr>
              <w:spacing w:after="160" w:line="259" w:lineRule="auto"/>
            </w:pPr>
            <w:r>
              <w:t xml:space="preserve">The mobile robot stops </w:t>
            </w:r>
            <w:r w:rsidR="0036133D" w:rsidRPr="0036133D">
              <w:t xml:space="preserve">when the distance between it and the target was </w:t>
            </w:r>
            <w:r w:rsidR="0036133D">
              <w:t xml:space="preserve">about </w:t>
            </w:r>
            <w:r w:rsidR="0036133D" w:rsidRPr="0036133D">
              <w:t>20 cm</w:t>
            </w:r>
            <w:r w:rsidR="0036133D">
              <w:t>.</w:t>
            </w:r>
          </w:p>
          <w:p w:rsidR="00705B21" w:rsidRPr="00305956" w:rsidRDefault="00705B21" w:rsidP="004A57CE">
            <w:pPr>
              <w:rPr>
                <w:b/>
                <w:bCs/>
              </w:rPr>
            </w:pPr>
            <w:r w:rsidRPr="00305956">
              <w:rPr>
                <w:b/>
                <w:bCs/>
              </w:rPr>
              <w:t xml:space="preserve">Alternative Scenario: </w:t>
            </w:r>
          </w:p>
          <w:p w:rsidR="00705B21" w:rsidRPr="00305956" w:rsidRDefault="00705B21" w:rsidP="004A57CE">
            <w:r w:rsidRPr="00305956">
              <w:t xml:space="preserve">          </w:t>
            </w:r>
            <w:r>
              <w:t>N/A</w:t>
            </w:r>
          </w:p>
          <w:p w:rsidR="00705B21" w:rsidRPr="00305956" w:rsidRDefault="00705B21" w:rsidP="004A57CE">
            <w:pPr>
              <w:rPr>
                <w:b/>
                <w:bCs/>
              </w:rPr>
            </w:pPr>
            <w:r w:rsidRPr="00305956">
              <w:rPr>
                <w:b/>
                <w:bCs/>
              </w:rPr>
              <w:t>Exceptions:</w:t>
            </w:r>
          </w:p>
          <w:p w:rsidR="00705B21" w:rsidRPr="00305956" w:rsidRDefault="00705B21" w:rsidP="004A57CE">
            <w:pPr>
              <w:jc w:val="both"/>
            </w:pPr>
            <w:r w:rsidRPr="00305956">
              <w:t xml:space="preserve">          </w:t>
            </w:r>
            <w:r>
              <w:t>N/A</w:t>
            </w:r>
          </w:p>
          <w:p w:rsidR="00705B21" w:rsidRPr="00305956" w:rsidRDefault="00705B21" w:rsidP="004A57CE">
            <w:pPr>
              <w:rPr>
                <w:b/>
                <w:bCs/>
              </w:rPr>
            </w:pPr>
            <w:r w:rsidRPr="00305956">
              <w:rPr>
                <w:b/>
                <w:bCs/>
              </w:rPr>
              <w:t xml:space="preserve">Relationships: </w:t>
            </w:r>
          </w:p>
          <w:p w:rsidR="00705B21" w:rsidRPr="00305956" w:rsidRDefault="00705B21" w:rsidP="004A57CE">
            <w:r>
              <w:t xml:space="preserve">          N/A</w:t>
            </w:r>
          </w:p>
          <w:p w:rsidR="00705B21" w:rsidRPr="00305956" w:rsidRDefault="00705B21" w:rsidP="004A57CE"/>
        </w:tc>
      </w:tr>
    </w:tbl>
    <w:p w:rsidR="002060E8" w:rsidRDefault="00C75A08" w:rsidP="00C75A08">
      <w:pPr>
        <w:pStyle w:val="Caption"/>
        <w:jc w:val="center"/>
        <w:rPr>
          <w:rFonts w:cstheme="minorHAnsi"/>
          <w:szCs w:val="24"/>
        </w:rPr>
      </w:pPr>
      <w:r>
        <w:lastRenderedPageBreak/>
        <w:t xml:space="preserve">Table </w:t>
      </w:r>
      <w:fldSimple w:instr=" STYLEREF 1 \s ">
        <w:r w:rsidR="00EA31EA">
          <w:rPr>
            <w:noProof/>
          </w:rPr>
          <w:t>C</w:t>
        </w:r>
      </w:fldSimple>
      <w:r w:rsidR="00EA31EA">
        <w:noBreakHyphen/>
      </w:r>
      <w:fldSimple w:instr=" SEQ Table \* ARABIC \s 1 ">
        <w:r w:rsidR="00EA31EA">
          <w:rPr>
            <w:noProof/>
          </w:rPr>
          <w:t>7</w:t>
        </w:r>
      </w:fldSimple>
      <w:r>
        <w:t xml:space="preserve"> </w:t>
      </w:r>
      <w:r w:rsidR="00502AF6">
        <w:t>Lock</w:t>
      </w:r>
      <w:r>
        <w:t xml:space="preserve"> target </w:t>
      </w:r>
      <w:r w:rsidRPr="003A4DD7">
        <w:t xml:space="preserve">use case </w:t>
      </w:r>
      <w:r>
        <w:t>specification</w:t>
      </w:r>
    </w:p>
    <w:p w:rsidR="00AC6CB0" w:rsidRDefault="00AC6CB0" w:rsidP="00AC6CB0">
      <w:pPr>
        <w:pStyle w:val="Heading4"/>
      </w:pPr>
      <w:r>
        <w:t>Manual guide</w:t>
      </w:r>
    </w:p>
    <w:p w:rsidR="002060E8" w:rsidRDefault="002060E8" w:rsidP="00AC6CB0">
      <w:pPr>
        <w:jc w:val="center"/>
      </w:pPr>
      <w:r>
        <w:rPr>
          <w:noProof/>
        </w:rPr>
        <w:drawing>
          <wp:inline distT="0" distB="0" distL="0" distR="0" wp14:anchorId="189EC132" wp14:editId="1D6660A0">
            <wp:extent cx="5095875" cy="1428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875" cy="1428750"/>
                    </a:xfrm>
                    <a:prstGeom prst="rect">
                      <a:avLst/>
                    </a:prstGeom>
                  </pic:spPr>
                </pic:pic>
              </a:graphicData>
            </a:graphic>
          </wp:inline>
        </w:drawing>
      </w:r>
    </w:p>
    <w:p w:rsidR="00502AF6" w:rsidRPr="00AC6CB0" w:rsidRDefault="00502AF6" w:rsidP="00502AF6">
      <w:pPr>
        <w:pStyle w:val="Caption"/>
        <w:jc w:val="center"/>
      </w:pPr>
      <w:r>
        <w:t xml:space="preserve">Figure </w:t>
      </w:r>
      <w:fldSimple w:instr=" STYLEREF 1 \s ">
        <w:r w:rsidR="00BE2D83">
          <w:rPr>
            <w:noProof/>
          </w:rPr>
          <w:t>C</w:t>
        </w:r>
      </w:fldSimple>
      <w:r w:rsidR="00BE2D83">
        <w:noBreakHyphen/>
      </w:r>
      <w:fldSimple w:instr=" SEQ Figure \* ARABIC \s 1 ">
        <w:r w:rsidR="00BE2D83">
          <w:rPr>
            <w:noProof/>
          </w:rPr>
          <w:t>10</w:t>
        </w:r>
      </w:fldSimple>
      <w:r>
        <w:t xml:space="preserve"> Manual guide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2060E8" w:rsidRPr="00305956" w:rsidTr="004A57CE">
        <w:tc>
          <w:tcPr>
            <w:tcW w:w="5000" w:type="pct"/>
            <w:gridSpan w:val="5"/>
            <w:shd w:val="clear" w:color="auto" w:fill="F3F3F3"/>
          </w:tcPr>
          <w:p w:rsidR="002060E8" w:rsidRPr="00305956" w:rsidRDefault="002060E8" w:rsidP="004A57CE">
            <w:r>
              <w:rPr>
                <w:b/>
              </w:rPr>
              <w:t xml:space="preserve">MANUAL GUIDE USE CASE </w:t>
            </w:r>
            <w:r w:rsidRPr="00305956">
              <w:rPr>
                <w:b/>
              </w:rPr>
              <w:t>SPECIFICATION</w:t>
            </w:r>
          </w:p>
        </w:tc>
      </w:tr>
      <w:tr w:rsidR="002060E8" w:rsidRPr="00305956" w:rsidTr="004A57CE">
        <w:tc>
          <w:tcPr>
            <w:tcW w:w="1391" w:type="pct"/>
            <w:shd w:val="clear" w:color="auto" w:fill="F3F3F3"/>
          </w:tcPr>
          <w:p w:rsidR="002060E8" w:rsidRPr="00305956" w:rsidRDefault="002060E8" w:rsidP="004A57CE">
            <w:pPr>
              <w:rPr>
                <w:b/>
              </w:rPr>
            </w:pPr>
            <w:r w:rsidRPr="00305956">
              <w:rPr>
                <w:b/>
              </w:rPr>
              <w:t>Use-case No.</w:t>
            </w:r>
          </w:p>
        </w:tc>
        <w:tc>
          <w:tcPr>
            <w:tcW w:w="1364" w:type="pct"/>
          </w:tcPr>
          <w:p w:rsidR="002060E8" w:rsidRPr="00305956" w:rsidRDefault="001A40F2" w:rsidP="004A57CE">
            <w:r>
              <w:t>UC009</w:t>
            </w:r>
          </w:p>
        </w:tc>
        <w:tc>
          <w:tcPr>
            <w:tcW w:w="1059" w:type="pct"/>
            <w:gridSpan w:val="2"/>
            <w:shd w:val="clear" w:color="auto" w:fill="F3F3F3"/>
          </w:tcPr>
          <w:p w:rsidR="002060E8" w:rsidRPr="00305956" w:rsidRDefault="002060E8" w:rsidP="004A57CE">
            <w:pPr>
              <w:rPr>
                <w:b/>
              </w:rPr>
            </w:pPr>
            <w:r w:rsidRPr="00305956">
              <w:rPr>
                <w:b/>
              </w:rPr>
              <w:t>Use-case Version</w:t>
            </w:r>
          </w:p>
        </w:tc>
        <w:tc>
          <w:tcPr>
            <w:tcW w:w="1186" w:type="pct"/>
          </w:tcPr>
          <w:p w:rsidR="002060E8" w:rsidRPr="00305956" w:rsidRDefault="002060E8" w:rsidP="004A57CE">
            <w:r>
              <w:t>1.0</w:t>
            </w:r>
          </w:p>
        </w:tc>
      </w:tr>
      <w:tr w:rsidR="002060E8" w:rsidRPr="00305956" w:rsidTr="004A57CE">
        <w:tc>
          <w:tcPr>
            <w:tcW w:w="1391" w:type="pct"/>
            <w:shd w:val="clear" w:color="auto" w:fill="F3F3F3"/>
          </w:tcPr>
          <w:p w:rsidR="002060E8" w:rsidRPr="00305956" w:rsidRDefault="002060E8" w:rsidP="004A57CE">
            <w:pPr>
              <w:rPr>
                <w:b/>
              </w:rPr>
            </w:pPr>
            <w:r w:rsidRPr="00305956">
              <w:rPr>
                <w:b/>
              </w:rPr>
              <w:t>Use-case Name</w:t>
            </w:r>
          </w:p>
        </w:tc>
        <w:tc>
          <w:tcPr>
            <w:tcW w:w="3609" w:type="pct"/>
            <w:gridSpan w:val="4"/>
          </w:tcPr>
          <w:p w:rsidR="002060E8" w:rsidRPr="00305956" w:rsidRDefault="002060E8" w:rsidP="004A57CE">
            <w:r>
              <w:t>Manual guide</w:t>
            </w:r>
          </w:p>
        </w:tc>
      </w:tr>
      <w:tr w:rsidR="002060E8" w:rsidRPr="00305956" w:rsidTr="004A57CE">
        <w:tc>
          <w:tcPr>
            <w:tcW w:w="1391" w:type="pct"/>
            <w:shd w:val="clear" w:color="auto" w:fill="F3F3F3"/>
          </w:tcPr>
          <w:p w:rsidR="002060E8" w:rsidRPr="00305956" w:rsidRDefault="002060E8" w:rsidP="004A57CE">
            <w:pPr>
              <w:rPr>
                <w:b/>
              </w:rPr>
            </w:pPr>
            <w:r w:rsidRPr="00305956">
              <w:rPr>
                <w:b/>
              </w:rPr>
              <w:lastRenderedPageBreak/>
              <w:t xml:space="preserve">Author </w:t>
            </w:r>
          </w:p>
        </w:tc>
        <w:tc>
          <w:tcPr>
            <w:tcW w:w="3609" w:type="pct"/>
            <w:gridSpan w:val="4"/>
          </w:tcPr>
          <w:p w:rsidR="002060E8" w:rsidRPr="00305956" w:rsidRDefault="002060E8" w:rsidP="004A57CE">
            <w:r>
              <w:t>DuyTBH</w:t>
            </w:r>
          </w:p>
        </w:tc>
      </w:tr>
      <w:tr w:rsidR="002060E8" w:rsidRPr="00305956" w:rsidTr="004A57CE">
        <w:tc>
          <w:tcPr>
            <w:tcW w:w="1391" w:type="pct"/>
            <w:shd w:val="clear" w:color="auto" w:fill="F3F3F3"/>
          </w:tcPr>
          <w:p w:rsidR="002060E8" w:rsidRPr="00305956" w:rsidRDefault="002060E8" w:rsidP="004A57CE">
            <w:pPr>
              <w:rPr>
                <w:b/>
              </w:rPr>
            </w:pPr>
            <w:r w:rsidRPr="00305956">
              <w:rPr>
                <w:b/>
              </w:rPr>
              <w:t>Date</w:t>
            </w:r>
          </w:p>
        </w:tc>
        <w:tc>
          <w:tcPr>
            <w:tcW w:w="1364" w:type="pct"/>
          </w:tcPr>
          <w:p w:rsidR="002060E8" w:rsidRPr="00305956" w:rsidRDefault="002060E8" w:rsidP="004A57CE">
            <w:r>
              <w:t>13/02/2014</w:t>
            </w:r>
          </w:p>
        </w:tc>
        <w:tc>
          <w:tcPr>
            <w:tcW w:w="637" w:type="pct"/>
            <w:shd w:val="clear" w:color="auto" w:fill="F3F3F3"/>
          </w:tcPr>
          <w:p w:rsidR="002060E8" w:rsidRPr="00305956" w:rsidRDefault="002060E8" w:rsidP="004A57CE">
            <w:pPr>
              <w:rPr>
                <w:b/>
              </w:rPr>
            </w:pPr>
            <w:r w:rsidRPr="00305956">
              <w:rPr>
                <w:b/>
              </w:rPr>
              <w:t>Priority</w:t>
            </w:r>
          </w:p>
        </w:tc>
        <w:tc>
          <w:tcPr>
            <w:tcW w:w="1608" w:type="pct"/>
            <w:gridSpan w:val="2"/>
          </w:tcPr>
          <w:p w:rsidR="002060E8" w:rsidRPr="00305956" w:rsidRDefault="002060E8" w:rsidP="004A57CE">
            <w:r>
              <w:t>Normal</w:t>
            </w:r>
          </w:p>
        </w:tc>
      </w:tr>
      <w:tr w:rsidR="002060E8" w:rsidRPr="00305956" w:rsidTr="004A57CE">
        <w:tc>
          <w:tcPr>
            <w:tcW w:w="5000" w:type="pct"/>
            <w:gridSpan w:val="5"/>
            <w:shd w:val="clear" w:color="auto" w:fill="FFFFFF"/>
          </w:tcPr>
          <w:p w:rsidR="002060E8" w:rsidRPr="00305956" w:rsidRDefault="002060E8" w:rsidP="004A57CE">
            <w:pPr>
              <w:rPr>
                <w:b/>
              </w:rPr>
            </w:pPr>
            <w:r w:rsidRPr="00305956">
              <w:rPr>
                <w:b/>
              </w:rPr>
              <w:t>Actor:</w:t>
            </w:r>
          </w:p>
          <w:p w:rsidR="002060E8" w:rsidRPr="00305956" w:rsidRDefault="002060E8" w:rsidP="004A57CE">
            <w:r>
              <w:t xml:space="preserve">          User</w:t>
            </w:r>
          </w:p>
          <w:p w:rsidR="002060E8" w:rsidRPr="00305956" w:rsidRDefault="002060E8" w:rsidP="004A57CE">
            <w:pPr>
              <w:rPr>
                <w:b/>
              </w:rPr>
            </w:pPr>
            <w:r w:rsidRPr="00305956">
              <w:rPr>
                <w:b/>
              </w:rPr>
              <w:t>Summary:</w:t>
            </w:r>
          </w:p>
          <w:p w:rsidR="002060E8" w:rsidRPr="00305956" w:rsidRDefault="002060E8" w:rsidP="004A57CE">
            <w:pPr>
              <w:rPr>
                <w:b/>
              </w:rPr>
            </w:pPr>
            <w:r>
              <w:t xml:space="preserve">          Enter home tracking mode</w:t>
            </w:r>
          </w:p>
          <w:p w:rsidR="002060E8" w:rsidRPr="00305956" w:rsidRDefault="002060E8" w:rsidP="004A57CE">
            <w:pPr>
              <w:rPr>
                <w:b/>
                <w:bCs/>
              </w:rPr>
            </w:pPr>
            <w:r w:rsidRPr="00305956">
              <w:rPr>
                <w:b/>
                <w:bCs/>
              </w:rPr>
              <w:t>Goal:</w:t>
            </w:r>
          </w:p>
          <w:p w:rsidR="002060E8" w:rsidRPr="00305956" w:rsidRDefault="002060E8" w:rsidP="004A57CE">
            <w:pPr>
              <w:rPr>
                <w:b/>
              </w:rPr>
            </w:pPr>
            <w:r>
              <w:t xml:space="preserve">          </w:t>
            </w:r>
            <w:r w:rsidRPr="002060E8">
              <w:t xml:space="preserve">Directions for the </w:t>
            </w:r>
            <w:r>
              <w:t xml:space="preserve">mobile </w:t>
            </w:r>
            <w:r w:rsidRPr="002060E8">
              <w:t>robot to go from point A to point B</w:t>
            </w:r>
            <w:r>
              <w:t xml:space="preserve"> by manual control.</w:t>
            </w:r>
          </w:p>
          <w:p w:rsidR="002060E8" w:rsidRPr="00305956" w:rsidRDefault="002060E8" w:rsidP="004A57CE">
            <w:pPr>
              <w:rPr>
                <w:b/>
                <w:u w:val="single"/>
              </w:rPr>
            </w:pPr>
            <w:r w:rsidRPr="00305956">
              <w:rPr>
                <w:b/>
                <w:bCs/>
                <w:u w:val="single"/>
              </w:rPr>
              <w:t>Triggers</w:t>
            </w:r>
          </w:p>
          <w:p w:rsidR="002060E8" w:rsidRPr="00305956" w:rsidRDefault="002060E8" w:rsidP="004A57CE">
            <w:r w:rsidRPr="00305956">
              <w:t xml:space="preserve">          </w:t>
            </w:r>
            <w:r w:rsidRPr="00305956">
              <w:tab/>
            </w:r>
            <w:r>
              <w:t>Enter home tracking mode</w:t>
            </w:r>
          </w:p>
          <w:p w:rsidR="002060E8" w:rsidRPr="00305956" w:rsidRDefault="002060E8" w:rsidP="004A57CE">
            <w:pPr>
              <w:rPr>
                <w:b/>
                <w:bCs/>
              </w:rPr>
            </w:pPr>
            <w:r w:rsidRPr="00305956">
              <w:rPr>
                <w:b/>
                <w:bCs/>
              </w:rPr>
              <w:t>Pre</w:t>
            </w:r>
            <w:r>
              <w:rPr>
                <w:b/>
                <w:bCs/>
              </w:rPr>
              <w:t>-</w:t>
            </w:r>
            <w:r w:rsidRPr="00305956">
              <w:rPr>
                <w:b/>
                <w:bCs/>
              </w:rPr>
              <w:t>conditions:</w:t>
            </w:r>
          </w:p>
          <w:p w:rsidR="002060E8" w:rsidRDefault="002060E8" w:rsidP="004A57CE">
            <w:r>
              <w:t xml:space="preserve">          - Configuration is initiated</w:t>
            </w:r>
          </w:p>
          <w:p w:rsidR="002060E8" w:rsidRDefault="002060E8" w:rsidP="004A57CE">
            <w:pPr>
              <w:rPr>
                <w:sz w:val="23"/>
                <w:szCs w:val="23"/>
              </w:rPr>
            </w:pPr>
            <w:r>
              <w:t xml:space="preserve">          - </w:t>
            </w:r>
            <w:r w:rsidR="00AC6CB0">
              <w:rPr>
                <w:sz w:val="23"/>
                <w:szCs w:val="23"/>
              </w:rPr>
              <w:t>RF</w:t>
            </w:r>
            <w:r>
              <w:rPr>
                <w:sz w:val="23"/>
                <w:szCs w:val="23"/>
              </w:rPr>
              <w:t xml:space="preserve"> connection is established </w:t>
            </w:r>
          </w:p>
          <w:p w:rsidR="002060E8" w:rsidRDefault="002060E8" w:rsidP="004A57CE">
            <w:pPr>
              <w:rPr>
                <w:sz w:val="23"/>
                <w:szCs w:val="23"/>
              </w:rPr>
            </w:pPr>
            <w:r>
              <w:t xml:space="preserve">          - </w:t>
            </w:r>
            <w:r>
              <w:rPr>
                <w:sz w:val="23"/>
                <w:szCs w:val="23"/>
              </w:rPr>
              <w:t>IP camera stream is working</w:t>
            </w:r>
          </w:p>
          <w:p w:rsidR="002060E8" w:rsidRPr="002F2AEE" w:rsidRDefault="002060E8" w:rsidP="004A57CE">
            <w:pPr>
              <w:rPr>
                <w:sz w:val="23"/>
                <w:szCs w:val="23"/>
              </w:rPr>
            </w:pPr>
            <w:r>
              <w:t xml:space="preserve">          - </w:t>
            </w:r>
            <w:r w:rsidR="00701CAA">
              <w:rPr>
                <w:sz w:val="23"/>
                <w:szCs w:val="23"/>
              </w:rPr>
              <w:t>Controller mode is established (keyboard, gamepad)</w:t>
            </w:r>
          </w:p>
          <w:p w:rsidR="002060E8" w:rsidRPr="00305956" w:rsidRDefault="002060E8" w:rsidP="004A57CE">
            <w:pPr>
              <w:rPr>
                <w:b/>
                <w:bCs/>
              </w:rPr>
            </w:pPr>
            <w:r w:rsidRPr="00305956">
              <w:rPr>
                <w:b/>
                <w:bCs/>
              </w:rPr>
              <w:t>Post</w:t>
            </w:r>
            <w:r>
              <w:rPr>
                <w:b/>
                <w:bCs/>
              </w:rPr>
              <w:t>-</w:t>
            </w:r>
            <w:r>
              <w:rPr>
                <w:b/>
              </w:rPr>
              <w:t>c</w:t>
            </w:r>
            <w:r w:rsidRPr="00305956">
              <w:rPr>
                <w:b/>
                <w:bCs/>
              </w:rPr>
              <w:t>onditions:</w:t>
            </w:r>
          </w:p>
          <w:p w:rsidR="002060E8" w:rsidRPr="00305956" w:rsidRDefault="002060E8" w:rsidP="004A57CE">
            <w:r w:rsidRPr="00305956">
              <w:t xml:space="preserve">          </w:t>
            </w:r>
            <w:r w:rsidR="00701CAA">
              <w:t>N/A</w:t>
            </w:r>
          </w:p>
          <w:p w:rsidR="002060E8" w:rsidRPr="00305956" w:rsidRDefault="002060E8" w:rsidP="004A57CE">
            <w:pPr>
              <w:rPr>
                <w:b/>
                <w:bCs/>
              </w:rPr>
            </w:pPr>
            <w:r w:rsidRPr="00305956">
              <w:rPr>
                <w:b/>
                <w:bCs/>
              </w:rPr>
              <w:t>Main Success Scenario:</w:t>
            </w:r>
          </w:p>
          <w:p w:rsidR="002060E8" w:rsidRDefault="00EC7ADB" w:rsidP="008C6685">
            <w:pPr>
              <w:numPr>
                <w:ilvl w:val="0"/>
                <w:numId w:val="22"/>
              </w:numPr>
              <w:spacing w:after="160" w:line="259" w:lineRule="auto"/>
            </w:pPr>
            <w:r>
              <w:t xml:space="preserve">The mobile robot </w:t>
            </w:r>
            <w:r w:rsidR="000D6B1B">
              <w:t>running</w:t>
            </w:r>
            <w:r>
              <w:t xml:space="preserve"> closer to point B.</w:t>
            </w:r>
          </w:p>
          <w:p w:rsidR="00EC7ADB" w:rsidRPr="00305956" w:rsidRDefault="00EC7ADB" w:rsidP="008C6685">
            <w:pPr>
              <w:numPr>
                <w:ilvl w:val="0"/>
                <w:numId w:val="22"/>
              </w:numPr>
              <w:spacing w:after="160" w:line="259" w:lineRule="auto"/>
            </w:pPr>
            <w:r>
              <w:t>A</w:t>
            </w:r>
            <w:r w:rsidRPr="00D040E6">
              <w:t xml:space="preserve">fter the completion of the way from A to B, the </w:t>
            </w:r>
            <w:r w:rsidR="000D6B1B">
              <w:t xml:space="preserve">mobile </w:t>
            </w:r>
            <w:r w:rsidRPr="00D040E6">
              <w:t xml:space="preserve">robot </w:t>
            </w:r>
            <w:r>
              <w:t>stops</w:t>
            </w:r>
            <w:r w:rsidR="000D6B1B">
              <w:t xml:space="preserve"> at point B</w:t>
            </w:r>
            <w:r>
              <w:t xml:space="preserve"> and </w:t>
            </w:r>
            <w:r w:rsidRPr="00D040E6">
              <w:t>remember the way back</w:t>
            </w:r>
            <w:r w:rsidR="000D6B1B">
              <w:t xml:space="preserve"> to point A.</w:t>
            </w:r>
          </w:p>
          <w:p w:rsidR="002060E8" w:rsidRPr="00305956" w:rsidRDefault="002060E8" w:rsidP="004A57CE">
            <w:pPr>
              <w:rPr>
                <w:b/>
                <w:bCs/>
              </w:rPr>
            </w:pPr>
            <w:r w:rsidRPr="00305956">
              <w:rPr>
                <w:b/>
                <w:bCs/>
              </w:rPr>
              <w:t xml:space="preserve">Alternative Scenario: </w:t>
            </w:r>
          </w:p>
          <w:p w:rsidR="002060E8" w:rsidRPr="00305956" w:rsidRDefault="002060E8" w:rsidP="004A57CE">
            <w:r w:rsidRPr="00305956">
              <w:t xml:space="preserve">          </w:t>
            </w:r>
            <w:r>
              <w:t>N/A</w:t>
            </w:r>
          </w:p>
          <w:p w:rsidR="002060E8" w:rsidRPr="00305956" w:rsidRDefault="002060E8" w:rsidP="004A57CE">
            <w:pPr>
              <w:rPr>
                <w:b/>
                <w:bCs/>
              </w:rPr>
            </w:pPr>
            <w:r w:rsidRPr="00305956">
              <w:rPr>
                <w:b/>
                <w:bCs/>
              </w:rPr>
              <w:t>Exceptions:</w:t>
            </w:r>
          </w:p>
          <w:p w:rsidR="002060E8" w:rsidRPr="00305956" w:rsidRDefault="002060E8" w:rsidP="004A57CE">
            <w:pPr>
              <w:jc w:val="both"/>
            </w:pPr>
            <w:r w:rsidRPr="00305956">
              <w:t xml:space="preserve">          </w:t>
            </w:r>
            <w:r>
              <w:t>N/A</w:t>
            </w:r>
          </w:p>
          <w:p w:rsidR="002060E8" w:rsidRPr="00305956" w:rsidRDefault="002060E8" w:rsidP="004A57CE">
            <w:pPr>
              <w:rPr>
                <w:b/>
                <w:bCs/>
              </w:rPr>
            </w:pPr>
            <w:r w:rsidRPr="00305956">
              <w:rPr>
                <w:b/>
                <w:bCs/>
              </w:rPr>
              <w:lastRenderedPageBreak/>
              <w:t xml:space="preserve">Relationships: </w:t>
            </w:r>
          </w:p>
          <w:p w:rsidR="002060E8" w:rsidRPr="00305956" w:rsidRDefault="002060E8" w:rsidP="004A57CE">
            <w:r>
              <w:t xml:space="preserve">          N/A</w:t>
            </w:r>
          </w:p>
          <w:p w:rsidR="002060E8" w:rsidRPr="00305956" w:rsidRDefault="002060E8" w:rsidP="004A57CE"/>
        </w:tc>
      </w:tr>
    </w:tbl>
    <w:p w:rsidR="002060E8" w:rsidRDefault="00502AF6" w:rsidP="00502AF6">
      <w:pPr>
        <w:pStyle w:val="Caption"/>
        <w:jc w:val="center"/>
        <w:rPr>
          <w:rFonts w:cstheme="minorHAnsi"/>
          <w:szCs w:val="24"/>
        </w:rPr>
      </w:pPr>
      <w:r>
        <w:lastRenderedPageBreak/>
        <w:t xml:space="preserve">Table </w:t>
      </w:r>
      <w:fldSimple w:instr=" STYLEREF 1 \s ">
        <w:r w:rsidR="00EA31EA">
          <w:rPr>
            <w:noProof/>
          </w:rPr>
          <w:t>C</w:t>
        </w:r>
      </w:fldSimple>
      <w:r w:rsidR="00EA31EA">
        <w:noBreakHyphen/>
      </w:r>
      <w:fldSimple w:instr=" SEQ Table \* ARABIC \s 1 ">
        <w:r w:rsidR="00EA31EA">
          <w:rPr>
            <w:noProof/>
          </w:rPr>
          <w:t>8</w:t>
        </w:r>
      </w:fldSimple>
      <w:r>
        <w:t xml:space="preserve"> Manual guide use case specification</w:t>
      </w:r>
    </w:p>
    <w:p w:rsidR="00AC6CB0" w:rsidRDefault="00984830" w:rsidP="00AC6CB0">
      <w:pPr>
        <w:pStyle w:val="Heading4"/>
      </w:pPr>
      <w:r>
        <w:t>Run</w:t>
      </w:r>
      <w:r w:rsidR="00AC6CB0">
        <w:t xml:space="preserve"> back home</w:t>
      </w:r>
    </w:p>
    <w:p w:rsidR="00D040E6" w:rsidRDefault="00BE2D83" w:rsidP="00D040E6">
      <w:pPr>
        <w:jc w:val="center"/>
      </w:pPr>
      <w:r>
        <w:rPr>
          <w:noProof/>
        </w:rPr>
        <w:drawing>
          <wp:inline distT="0" distB="0" distL="0" distR="0" wp14:anchorId="6F4D2CA8" wp14:editId="3A61FA06">
            <wp:extent cx="4876800" cy="1571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6800" cy="1571625"/>
                    </a:xfrm>
                    <a:prstGeom prst="rect">
                      <a:avLst/>
                    </a:prstGeom>
                  </pic:spPr>
                </pic:pic>
              </a:graphicData>
            </a:graphic>
          </wp:inline>
        </w:drawing>
      </w:r>
    </w:p>
    <w:p w:rsidR="00502AF6" w:rsidRDefault="00502AF6" w:rsidP="00502AF6">
      <w:pPr>
        <w:pStyle w:val="Caption"/>
        <w:jc w:val="center"/>
      </w:pPr>
      <w:r>
        <w:t xml:space="preserve">Figure </w:t>
      </w:r>
      <w:fldSimple w:instr=" STYLEREF 1 \s ">
        <w:r w:rsidR="00BE2D83">
          <w:rPr>
            <w:noProof/>
          </w:rPr>
          <w:t>C</w:t>
        </w:r>
      </w:fldSimple>
      <w:r w:rsidR="00BE2D83">
        <w:noBreakHyphen/>
      </w:r>
      <w:fldSimple w:instr=" SEQ Figure \* ARABIC \s 1 ">
        <w:r w:rsidR="00BE2D83">
          <w:rPr>
            <w:noProof/>
          </w:rPr>
          <w:t>11</w:t>
        </w:r>
      </w:fldSimple>
      <w:r w:rsidR="00984830">
        <w:t xml:space="preserve"> Run</w:t>
      </w:r>
      <w:r>
        <w:t xml:space="preserve"> back home use case diagram</w:t>
      </w:r>
    </w:p>
    <w:p w:rsidR="00D040E6" w:rsidRPr="00E95A00" w:rsidRDefault="00D040E6" w:rsidP="00D040E6">
      <w:pPr>
        <w:autoSpaceDE w:val="0"/>
        <w:autoSpaceDN w:val="0"/>
        <w:adjustRightInd w:val="0"/>
        <w:spacing w:after="0" w:line="240" w:lineRule="auto"/>
        <w:rPr>
          <w:b/>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D040E6" w:rsidRPr="00305956" w:rsidTr="004A57CE">
        <w:tc>
          <w:tcPr>
            <w:tcW w:w="5000" w:type="pct"/>
            <w:gridSpan w:val="5"/>
            <w:shd w:val="clear" w:color="auto" w:fill="F3F3F3"/>
          </w:tcPr>
          <w:p w:rsidR="00D040E6" w:rsidRPr="00305956" w:rsidRDefault="00984830" w:rsidP="004A57CE">
            <w:r>
              <w:rPr>
                <w:b/>
              </w:rPr>
              <w:t>RUN</w:t>
            </w:r>
            <w:r w:rsidR="00D040E6">
              <w:rPr>
                <w:b/>
              </w:rPr>
              <w:t xml:space="preserve"> BACK HOME USE CASE </w:t>
            </w:r>
            <w:r w:rsidR="00D040E6" w:rsidRPr="00305956">
              <w:rPr>
                <w:b/>
              </w:rPr>
              <w:t>SPECIFICATION</w:t>
            </w:r>
          </w:p>
        </w:tc>
      </w:tr>
      <w:tr w:rsidR="00D040E6" w:rsidRPr="00305956" w:rsidTr="004A57CE">
        <w:tc>
          <w:tcPr>
            <w:tcW w:w="1391" w:type="pct"/>
            <w:shd w:val="clear" w:color="auto" w:fill="F3F3F3"/>
          </w:tcPr>
          <w:p w:rsidR="00D040E6" w:rsidRPr="00305956" w:rsidRDefault="00D040E6" w:rsidP="004A57CE">
            <w:pPr>
              <w:rPr>
                <w:b/>
              </w:rPr>
            </w:pPr>
            <w:r w:rsidRPr="00305956">
              <w:rPr>
                <w:b/>
              </w:rPr>
              <w:t>Use-case No.</w:t>
            </w:r>
          </w:p>
        </w:tc>
        <w:tc>
          <w:tcPr>
            <w:tcW w:w="1364" w:type="pct"/>
          </w:tcPr>
          <w:p w:rsidR="00D040E6" w:rsidRPr="00305956" w:rsidRDefault="001A40F2" w:rsidP="004A57CE">
            <w:r>
              <w:t>UC010</w:t>
            </w:r>
          </w:p>
        </w:tc>
        <w:tc>
          <w:tcPr>
            <w:tcW w:w="1059" w:type="pct"/>
            <w:gridSpan w:val="2"/>
            <w:shd w:val="clear" w:color="auto" w:fill="F3F3F3"/>
          </w:tcPr>
          <w:p w:rsidR="00D040E6" w:rsidRPr="00305956" w:rsidRDefault="00D040E6" w:rsidP="004A57CE">
            <w:pPr>
              <w:rPr>
                <w:b/>
              </w:rPr>
            </w:pPr>
            <w:r w:rsidRPr="00305956">
              <w:rPr>
                <w:b/>
              </w:rPr>
              <w:t>Use-case Version</w:t>
            </w:r>
          </w:p>
        </w:tc>
        <w:tc>
          <w:tcPr>
            <w:tcW w:w="1186" w:type="pct"/>
          </w:tcPr>
          <w:p w:rsidR="00D040E6" w:rsidRPr="00305956" w:rsidRDefault="00D040E6" w:rsidP="004A57CE">
            <w:r>
              <w:t>1.0</w:t>
            </w:r>
          </w:p>
        </w:tc>
      </w:tr>
      <w:tr w:rsidR="00D040E6" w:rsidRPr="00305956" w:rsidTr="004A57CE">
        <w:tc>
          <w:tcPr>
            <w:tcW w:w="1391" w:type="pct"/>
            <w:shd w:val="clear" w:color="auto" w:fill="F3F3F3"/>
          </w:tcPr>
          <w:p w:rsidR="00D040E6" w:rsidRPr="00305956" w:rsidRDefault="00D040E6" w:rsidP="004A57CE">
            <w:pPr>
              <w:rPr>
                <w:b/>
              </w:rPr>
            </w:pPr>
            <w:r w:rsidRPr="00305956">
              <w:rPr>
                <w:b/>
              </w:rPr>
              <w:t>Use-case Name</w:t>
            </w:r>
          </w:p>
        </w:tc>
        <w:tc>
          <w:tcPr>
            <w:tcW w:w="3609" w:type="pct"/>
            <w:gridSpan w:val="4"/>
          </w:tcPr>
          <w:p w:rsidR="00D040E6" w:rsidRPr="00305956" w:rsidRDefault="00984830" w:rsidP="004A57CE">
            <w:r>
              <w:t>Run</w:t>
            </w:r>
            <w:r w:rsidR="00D040E6">
              <w:t xml:space="preserve"> back home</w:t>
            </w:r>
          </w:p>
        </w:tc>
      </w:tr>
      <w:tr w:rsidR="00D040E6" w:rsidRPr="00305956" w:rsidTr="004A57CE">
        <w:tc>
          <w:tcPr>
            <w:tcW w:w="1391" w:type="pct"/>
            <w:shd w:val="clear" w:color="auto" w:fill="F3F3F3"/>
          </w:tcPr>
          <w:p w:rsidR="00D040E6" w:rsidRPr="00305956" w:rsidRDefault="00D040E6" w:rsidP="004A57CE">
            <w:pPr>
              <w:rPr>
                <w:b/>
              </w:rPr>
            </w:pPr>
            <w:r w:rsidRPr="00305956">
              <w:rPr>
                <w:b/>
              </w:rPr>
              <w:t xml:space="preserve">Author </w:t>
            </w:r>
          </w:p>
        </w:tc>
        <w:tc>
          <w:tcPr>
            <w:tcW w:w="3609" w:type="pct"/>
            <w:gridSpan w:val="4"/>
          </w:tcPr>
          <w:p w:rsidR="00D040E6" w:rsidRPr="00305956" w:rsidRDefault="00D040E6" w:rsidP="004A57CE">
            <w:r>
              <w:t>DuyTBH</w:t>
            </w:r>
          </w:p>
        </w:tc>
      </w:tr>
      <w:tr w:rsidR="00D040E6" w:rsidRPr="00305956" w:rsidTr="004A57CE">
        <w:tc>
          <w:tcPr>
            <w:tcW w:w="1391" w:type="pct"/>
            <w:shd w:val="clear" w:color="auto" w:fill="F3F3F3"/>
          </w:tcPr>
          <w:p w:rsidR="00D040E6" w:rsidRPr="00305956" w:rsidRDefault="00D040E6" w:rsidP="004A57CE">
            <w:pPr>
              <w:rPr>
                <w:b/>
              </w:rPr>
            </w:pPr>
            <w:r w:rsidRPr="00305956">
              <w:rPr>
                <w:b/>
              </w:rPr>
              <w:t>Date</w:t>
            </w:r>
          </w:p>
        </w:tc>
        <w:tc>
          <w:tcPr>
            <w:tcW w:w="1364" w:type="pct"/>
          </w:tcPr>
          <w:p w:rsidR="00D040E6" w:rsidRPr="00305956" w:rsidRDefault="00D040E6" w:rsidP="004A57CE">
            <w:r>
              <w:t>13/02/2014</w:t>
            </w:r>
          </w:p>
        </w:tc>
        <w:tc>
          <w:tcPr>
            <w:tcW w:w="637" w:type="pct"/>
            <w:shd w:val="clear" w:color="auto" w:fill="F3F3F3"/>
          </w:tcPr>
          <w:p w:rsidR="00D040E6" w:rsidRPr="00305956" w:rsidRDefault="00D040E6" w:rsidP="004A57CE">
            <w:pPr>
              <w:rPr>
                <w:b/>
              </w:rPr>
            </w:pPr>
            <w:r w:rsidRPr="00305956">
              <w:rPr>
                <w:b/>
              </w:rPr>
              <w:t>Priority</w:t>
            </w:r>
          </w:p>
        </w:tc>
        <w:tc>
          <w:tcPr>
            <w:tcW w:w="1608" w:type="pct"/>
            <w:gridSpan w:val="2"/>
          </w:tcPr>
          <w:p w:rsidR="00D040E6" w:rsidRPr="00305956" w:rsidRDefault="00D040E6" w:rsidP="004A57CE">
            <w:r>
              <w:t>Normal</w:t>
            </w:r>
          </w:p>
        </w:tc>
      </w:tr>
      <w:tr w:rsidR="00D040E6" w:rsidRPr="00305956" w:rsidTr="004A57CE">
        <w:tc>
          <w:tcPr>
            <w:tcW w:w="5000" w:type="pct"/>
            <w:gridSpan w:val="5"/>
            <w:shd w:val="clear" w:color="auto" w:fill="FFFFFF"/>
          </w:tcPr>
          <w:p w:rsidR="00D040E6" w:rsidRPr="00305956" w:rsidRDefault="00D040E6" w:rsidP="004A57CE">
            <w:pPr>
              <w:rPr>
                <w:b/>
              </w:rPr>
            </w:pPr>
            <w:r w:rsidRPr="00305956">
              <w:rPr>
                <w:b/>
              </w:rPr>
              <w:t>Actor:</w:t>
            </w:r>
          </w:p>
          <w:p w:rsidR="00D040E6" w:rsidRPr="00305956" w:rsidRDefault="00D040E6" w:rsidP="004A57CE">
            <w:r>
              <w:t xml:space="preserve">          User</w:t>
            </w:r>
          </w:p>
          <w:p w:rsidR="00D040E6" w:rsidRPr="00305956" w:rsidRDefault="00D040E6" w:rsidP="004A57CE">
            <w:pPr>
              <w:rPr>
                <w:b/>
              </w:rPr>
            </w:pPr>
            <w:r w:rsidRPr="00305956">
              <w:rPr>
                <w:b/>
              </w:rPr>
              <w:t>Summary:</w:t>
            </w:r>
          </w:p>
          <w:p w:rsidR="00D040E6" w:rsidRPr="00305956" w:rsidRDefault="00D040E6" w:rsidP="004A57CE">
            <w:pPr>
              <w:rPr>
                <w:b/>
              </w:rPr>
            </w:pPr>
            <w:r>
              <w:t xml:space="preserve">          </w:t>
            </w:r>
            <w:r w:rsidR="00EC7ADB">
              <w:t>Home tracking starts</w:t>
            </w:r>
          </w:p>
          <w:p w:rsidR="00D040E6" w:rsidRPr="00305956" w:rsidRDefault="00D040E6" w:rsidP="004A57CE">
            <w:pPr>
              <w:rPr>
                <w:b/>
                <w:bCs/>
              </w:rPr>
            </w:pPr>
            <w:r w:rsidRPr="00305956">
              <w:rPr>
                <w:b/>
                <w:bCs/>
              </w:rPr>
              <w:t>Goal:</w:t>
            </w:r>
          </w:p>
          <w:p w:rsidR="00D040E6" w:rsidRPr="00305956" w:rsidRDefault="00D040E6" w:rsidP="004A57CE">
            <w:pPr>
              <w:rPr>
                <w:b/>
              </w:rPr>
            </w:pPr>
            <w:r>
              <w:t xml:space="preserve">          </w:t>
            </w:r>
            <w:r w:rsidR="00EC7ADB">
              <w:t>The</w:t>
            </w:r>
            <w:r w:rsidRPr="002060E8">
              <w:t xml:space="preserve"> </w:t>
            </w:r>
            <w:r>
              <w:t xml:space="preserve">mobile </w:t>
            </w:r>
            <w:r w:rsidRPr="002060E8">
              <w:t xml:space="preserve">robot </w:t>
            </w:r>
            <w:r w:rsidR="00EC7ADB">
              <w:t xml:space="preserve">automatically </w:t>
            </w:r>
            <w:r w:rsidRPr="002060E8">
              <w:t>go</w:t>
            </w:r>
            <w:r w:rsidR="00EC7ADB">
              <w:t>es back to home (from point B back to point A)</w:t>
            </w:r>
            <w:r w:rsidRPr="002060E8">
              <w:t xml:space="preserve"> </w:t>
            </w:r>
          </w:p>
          <w:p w:rsidR="00D040E6" w:rsidRPr="00305956" w:rsidRDefault="00D040E6" w:rsidP="004A57CE">
            <w:pPr>
              <w:rPr>
                <w:b/>
                <w:u w:val="single"/>
              </w:rPr>
            </w:pPr>
            <w:r w:rsidRPr="00305956">
              <w:rPr>
                <w:b/>
                <w:bCs/>
                <w:u w:val="single"/>
              </w:rPr>
              <w:t>Triggers</w:t>
            </w:r>
          </w:p>
          <w:p w:rsidR="00D040E6" w:rsidRPr="00305956" w:rsidRDefault="00D040E6" w:rsidP="004A57CE">
            <w:r w:rsidRPr="00305956">
              <w:lastRenderedPageBreak/>
              <w:t xml:space="preserve">          </w:t>
            </w:r>
            <w:r w:rsidRPr="00305956">
              <w:tab/>
            </w:r>
          </w:p>
          <w:p w:rsidR="00D040E6" w:rsidRPr="00305956" w:rsidRDefault="00D040E6" w:rsidP="004A57CE">
            <w:pPr>
              <w:rPr>
                <w:b/>
                <w:bCs/>
              </w:rPr>
            </w:pPr>
            <w:r w:rsidRPr="00305956">
              <w:rPr>
                <w:b/>
                <w:bCs/>
              </w:rPr>
              <w:t>Pre</w:t>
            </w:r>
            <w:r>
              <w:rPr>
                <w:b/>
                <w:bCs/>
              </w:rPr>
              <w:t>-</w:t>
            </w:r>
            <w:r w:rsidRPr="00305956">
              <w:rPr>
                <w:b/>
                <w:bCs/>
              </w:rPr>
              <w:t>conditions:</w:t>
            </w:r>
          </w:p>
          <w:p w:rsidR="00D040E6" w:rsidRDefault="00D040E6" w:rsidP="004A57CE">
            <w:r>
              <w:t xml:space="preserve">          - Configuration is initiated</w:t>
            </w:r>
          </w:p>
          <w:p w:rsidR="00D040E6" w:rsidRDefault="00D040E6" w:rsidP="004A57CE">
            <w:pPr>
              <w:rPr>
                <w:sz w:val="23"/>
                <w:szCs w:val="23"/>
              </w:rPr>
            </w:pPr>
            <w:r>
              <w:t xml:space="preserve">          - </w:t>
            </w:r>
            <w:r w:rsidR="00AC6CB0">
              <w:rPr>
                <w:sz w:val="23"/>
                <w:szCs w:val="23"/>
              </w:rPr>
              <w:t>RF</w:t>
            </w:r>
            <w:r>
              <w:rPr>
                <w:sz w:val="23"/>
                <w:szCs w:val="23"/>
              </w:rPr>
              <w:t xml:space="preserve"> connection is established </w:t>
            </w:r>
          </w:p>
          <w:p w:rsidR="00D040E6" w:rsidRDefault="00D040E6" w:rsidP="004A57CE">
            <w:pPr>
              <w:rPr>
                <w:sz w:val="23"/>
                <w:szCs w:val="23"/>
              </w:rPr>
            </w:pPr>
            <w:r>
              <w:t xml:space="preserve">          - </w:t>
            </w:r>
            <w:r>
              <w:rPr>
                <w:sz w:val="23"/>
                <w:szCs w:val="23"/>
              </w:rPr>
              <w:t>IP camera stream is working</w:t>
            </w:r>
          </w:p>
          <w:p w:rsidR="00D040E6" w:rsidRPr="002F2AEE" w:rsidRDefault="00D040E6" w:rsidP="004A57CE">
            <w:pPr>
              <w:rPr>
                <w:sz w:val="23"/>
                <w:szCs w:val="23"/>
              </w:rPr>
            </w:pPr>
            <w:r>
              <w:t xml:space="preserve">          - </w:t>
            </w:r>
            <w:r w:rsidR="00EC7ADB">
              <w:rPr>
                <w:sz w:val="23"/>
                <w:szCs w:val="23"/>
              </w:rPr>
              <w:t>Manual guide</w:t>
            </w:r>
            <w:r w:rsidR="000D6B1B">
              <w:rPr>
                <w:sz w:val="23"/>
                <w:szCs w:val="23"/>
              </w:rPr>
              <w:t xml:space="preserve"> is completed (the way from point A to point B is finished)</w:t>
            </w:r>
          </w:p>
          <w:p w:rsidR="00D040E6" w:rsidRPr="00305956" w:rsidRDefault="00D040E6" w:rsidP="004A57CE">
            <w:pPr>
              <w:rPr>
                <w:b/>
                <w:bCs/>
              </w:rPr>
            </w:pPr>
            <w:r w:rsidRPr="00305956">
              <w:rPr>
                <w:b/>
                <w:bCs/>
              </w:rPr>
              <w:t>Post</w:t>
            </w:r>
            <w:r>
              <w:rPr>
                <w:b/>
                <w:bCs/>
              </w:rPr>
              <w:t>-</w:t>
            </w:r>
            <w:r>
              <w:rPr>
                <w:b/>
              </w:rPr>
              <w:t>c</w:t>
            </w:r>
            <w:r w:rsidRPr="00305956">
              <w:rPr>
                <w:b/>
                <w:bCs/>
              </w:rPr>
              <w:t>onditions:</w:t>
            </w:r>
          </w:p>
          <w:p w:rsidR="00D040E6" w:rsidRPr="00305956" w:rsidRDefault="00D040E6" w:rsidP="004A57CE">
            <w:r w:rsidRPr="00305956">
              <w:t xml:space="preserve">          </w:t>
            </w:r>
            <w:r>
              <w:t>N/A</w:t>
            </w:r>
          </w:p>
          <w:p w:rsidR="00D040E6" w:rsidRPr="00305956" w:rsidRDefault="00D040E6" w:rsidP="004A57CE">
            <w:pPr>
              <w:rPr>
                <w:b/>
                <w:bCs/>
              </w:rPr>
            </w:pPr>
            <w:r w:rsidRPr="00305956">
              <w:rPr>
                <w:b/>
                <w:bCs/>
              </w:rPr>
              <w:t>Main Success Scenario:</w:t>
            </w:r>
          </w:p>
          <w:p w:rsidR="00D040E6" w:rsidRDefault="00307A6D" w:rsidP="008C6685">
            <w:pPr>
              <w:numPr>
                <w:ilvl w:val="0"/>
                <w:numId w:val="23"/>
              </w:numPr>
              <w:spacing w:after="160" w:line="259" w:lineRule="auto"/>
            </w:pPr>
            <w:r>
              <w:t>From point B, t</w:t>
            </w:r>
            <w:r w:rsidR="000D6B1B">
              <w:t>he mobile robot running closer to point A</w:t>
            </w:r>
          </w:p>
          <w:p w:rsidR="00EC7ADB" w:rsidRPr="00305956" w:rsidRDefault="00EC7ADB" w:rsidP="008C6685">
            <w:pPr>
              <w:numPr>
                <w:ilvl w:val="0"/>
                <w:numId w:val="23"/>
              </w:numPr>
              <w:spacing w:after="160" w:line="259" w:lineRule="auto"/>
            </w:pPr>
            <w:r>
              <w:t>A</w:t>
            </w:r>
            <w:r w:rsidRPr="00D040E6">
              <w:t xml:space="preserve">fter the completion of the way </w:t>
            </w:r>
            <w:r w:rsidR="000D6B1B">
              <w:t>back</w:t>
            </w:r>
            <w:r w:rsidRPr="00D040E6">
              <w:t xml:space="preserve">, the </w:t>
            </w:r>
            <w:r w:rsidR="000D6B1B">
              <w:t xml:space="preserve">mobile </w:t>
            </w:r>
            <w:r w:rsidRPr="00D040E6">
              <w:t xml:space="preserve">robot will </w:t>
            </w:r>
            <w:r>
              <w:t>stop</w:t>
            </w:r>
            <w:r w:rsidRPr="00D040E6">
              <w:t xml:space="preserve"> </w:t>
            </w:r>
            <w:r>
              <w:t>exactly at</w:t>
            </w:r>
            <w:r w:rsidR="000D6B1B">
              <w:t xml:space="preserve"> point A</w:t>
            </w:r>
          </w:p>
          <w:p w:rsidR="00D040E6" w:rsidRPr="00305956" w:rsidRDefault="00D040E6" w:rsidP="004A57CE">
            <w:pPr>
              <w:rPr>
                <w:b/>
                <w:bCs/>
              </w:rPr>
            </w:pPr>
            <w:r w:rsidRPr="00305956">
              <w:rPr>
                <w:b/>
                <w:bCs/>
              </w:rPr>
              <w:t xml:space="preserve">Alternative Scenario: </w:t>
            </w:r>
          </w:p>
          <w:p w:rsidR="00D040E6" w:rsidRPr="00305956" w:rsidRDefault="00D040E6" w:rsidP="004A57CE">
            <w:r w:rsidRPr="00305956">
              <w:t xml:space="preserve">          </w:t>
            </w:r>
            <w:r>
              <w:t>N/A</w:t>
            </w:r>
          </w:p>
          <w:p w:rsidR="00D040E6" w:rsidRPr="00305956" w:rsidRDefault="00D040E6" w:rsidP="004A57CE">
            <w:pPr>
              <w:rPr>
                <w:b/>
                <w:bCs/>
              </w:rPr>
            </w:pPr>
            <w:r w:rsidRPr="00305956">
              <w:rPr>
                <w:b/>
                <w:bCs/>
              </w:rPr>
              <w:t>Exceptions:</w:t>
            </w:r>
          </w:p>
          <w:p w:rsidR="00D040E6" w:rsidRPr="00305956" w:rsidRDefault="00D040E6" w:rsidP="004A57CE">
            <w:pPr>
              <w:jc w:val="both"/>
            </w:pPr>
            <w:r w:rsidRPr="00305956">
              <w:t xml:space="preserve">          </w:t>
            </w:r>
            <w:r>
              <w:t>N/A</w:t>
            </w:r>
          </w:p>
          <w:p w:rsidR="00D040E6" w:rsidRPr="00305956" w:rsidRDefault="00D040E6" w:rsidP="004A57CE">
            <w:pPr>
              <w:rPr>
                <w:b/>
                <w:bCs/>
              </w:rPr>
            </w:pPr>
            <w:r w:rsidRPr="00305956">
              <w:rPr>
                <w:b/>
                <w:bCs/>
              </w:rPr>
              <w:t xml:space="preserve">Relationships: </w:t>
            </w:r>
          </w:p>
          <w:p w:rsidR="00D040E6" w:rsidRPr="00305956" w:rsidRDefault="00D040E6" w:rsidP="004A57CE">
            <w:r>
              <w:t xml:space="preserve">          N/A</w:t>
            </w:r>
          </w:p>
          <w:p w:rsidR="00D040E6" w:rsidRPr="00305956" w:rsidRDefault="00D040E6" w:rsidP="004A57CE"/>
        </w:tc>
      </w:tr>
    </w:tbl>
    <w:p w:rsidR="00D040E6" w:rsidRDefault="00502AF6" w:rsidP="00502AF6">
      <w:pPr>
        <w:pStyle w:val="Caption"/>
        <w:jc w:val="center"/>
      </w:pPr>
      <w:r>
        <w:lastRenderedPageBreak/>
        <w:t xml:space="preserve">Table </w:t>
      </w:r>
      <w:fldSimple w:instr=" STYLEREF 1 \s ">
        <w:r w:rsidR="00EA31EA">
          <w:rPr>
            <w:noProof/>
          </w:rPr>
          <w:t>C</w:t>
        </w:r>
      </w:fldSimple>
      <w:r w:rsidR="00EA31EA">
        <w:noBreakHyphen/>
      </w:r>
      <w:fldSimple w:instr=" SEQ Table \* ARABIC \s 1 ">
        <w:r w:rsidR="00EA31EA">
          <w:rPr>
            <w:noProof/>
          </w:rPr>
          <w:t>9</w:t>
        </w:r>
      </w:fldSimple>
      <w:r>
        <w:t xml:space="preserve"> Automatically back home use case specification</w:t>
      </w:r>
    </w:p>
    <w:p w:rsidR="00502AF6" w:rsidRPr="00502AF6" w:rsidRDefault="00502AF6" w:rsidP="00502AF6"/>
    <w:p w:rsidR="00AC6CB0" w:rsidRDefault="00AC6CB0" w:rsidP="00AC6CB0">
      <w:pPr>
        <w:pStyle w:val="Heading4"/>
      </w:pPr>
      <w:r>
        <w:t>Avoid obstacles</w:t>
      </w:r>
    </w:p>
    <w:p w:rsidR="0008169B" w:rsidRDefault="00BE2D83" w:rsidP="00AC6CB0">
      <w:pPr>
        <w:jc w:val="center"/>
      </w:pPr>
      <w:r>
        <w:rPr>
          <w:noProof/>
        </w:rPr>
        <w:drawing>
          <wp:inline distT="0" distB="0" distL="0" distR="0" wp14:anchorId="1D08B03C" wp14:editId="6BC28270">
            <wp:extent cx="4810125" cy="1524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0125" cy="1524000"/>
                    </a:xfrm>
                    <a:prstGeom prst="rect">
                      <a:avLst/>
                    </a:prstGeom>
                  </pic:spPr>
                </pic:pic>
              </a:graphicData>
            </a:graphic>
          </wp:inline>
        </w:drawing>
      </w:r>
    </w:p>
    <w:p w:rsidR="00502AF6" w:rsidRPr="00AC6CB0" w:rsidRDefault="00502AF6" w:rsidP="00502AF6">
      <w:pPr>
        <w:pStyle w:val="Caption"/>
        <w:jc w:val="center"/>
      </w:pPr>
      <w:r>
        <w:lastRenderedPageBreak/>
        <w:t xml:space="preserve">Figure </w:t>
      </w:r>
      <w:fldSimple w:instr=" STYLEREF 1 \s ">
        <w:r w:rsidR="00BE2D83">
          <w:rPr>
            <w:noProof/>
          </w:rPr>
          <w:t>C</w:t>
        </w:r>
      </w:fldSimple>
      <w:r w:rsidR="00BE2D83">
        <w:noBreakHyphen/>
      </w:r>
      <w:fldSimple w:instr=" SEQ Figure \* ARABIC \s 1 ">
        <w:r w:rsidR="00BE2D83">
          <w:rPr>
            <w:noProof/>
          </w:rPr>
          <w:t>12</w:t>
        </w:r>
      </w:fldSimple>
      <w:r>
        <w:t xml:space="preserve"> Avoid obstacles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08169B" w:rsidRPr="00305956" w:rsidTr="004A57CE">
        <w:tc>
          <w:tcPr>
            <w:tcW w:w="5000" w:type="pct"/>
            <w:gridSpan w:val="5"/>
            <w:shd w:val="clear" w:color="auto" w:fill="F3F3F3"/>
          </w:tcPr>
          <w:p w:rsidR="0008169B" w:rsidRPr="00305956" w:rsidRDefault="0008169B" w:rsidP="004A57CE">
            <w:r>
              <w:rPr>
                <w:b/>
              </w:rPr>
              <w:t xml:space="preserve">AVOID OBSTACLES USE CASE </w:t>
            </w:r>
            <w:r w:rsidRPr="00305956">
              <w:rPr>
                <w:b/>
              </w:rPr>
              <w:t>SPECIFICATION</w:t>
            </w:r>
          </w:p>
        </w:tc>
      </w:tr>
      <w:tr w:rsidR="0008169B" w:rsidRPr="00305956" w:rsidTr="004A57CE">
        <w:tc>
          <w:tcPr>
            <w:tcW w:w="1391" w:type="pct"/>
            <w:shd w:val="clear" w:color="auto" w:fill="F3F3F3"/>
          </w:tcPr>
          <w:p w:rsidR="0008169B" w:rsidRPr="00305956" w:rsidRDefault="0008169B" w:rsidP="004A57CE">
            <w:pPr>
              <w:rPr>
                <w:b/>
              </w:rPr>
            </w:pPr>
            <w:r w:rsidRPr="00305956">
              <w:rPr>
                <w:b/>
              </w:rPr>
              <w:t>Use-case No.</w:t>
            </w:r>
          </w:p>
        </w:tc>
        <w:tc>
          <w:tcPr>
            <w:tcW w:w="1364" w:type="pct"/>
          </w:tcPr>
          <w:p w:rsidR="0008169B" w:rsidRPr="00305956" w:rsidRDefault="001A40F2" w:rsidP="004A57CE">
            <w:r>
              <w:t>UC011</w:t>
            </w:r>
          </w:p>
        </w:tc>
        <w:tc>
          <w:tcPr>
            <w:tcW w:w="1059" w:type="pct"/>
            <w:gridSpan w:val="2"/>
            <w:shd w:val="clear" w:color="auto" w:fill="F3F3F3"/>
          </w:tcPr>
          <w:p w:rsidR="0008169B" w:rsidRPr="00305956" w:rsidRDefault="0008169B" w:rsidP="004A57CE">
            <w:pPr>
              <w:rPr>
                <w:b/>
              </w:rPr>
            </w:pPr>
            <w:r w:rsidRPr="00305956">
              <w:rPr>
                <w:b/>
              </w:rPr>
              <w:t>Use-case Version</w:t>
            </w:r>
          </w:p>
        </w:tc>
        <w:tc>
          <w:tcPr>
            <w:tcW w:w="1186" w:type="pct"/>
          </w:tcPr>
          <w:p w:rsidR="0008169B" w:rsidRPr="00305956" w:rsidRDefault="0008169B" w:rsidP="004A57CE">
            <w:r>
              <w:t>1.0</w:t>
            </w:r>
          </w:p>
        </w:tc>
      </w:tr>
      <w:tr w:rsidR="0008169B" w:rsidRPr="00305956" w:rsidTr="004A57CE">
        <w:tc>
          <w:tcPr>
            <w:tcW w:w="1391" w:type="pct"/>
            <w:shd w:val="clear" w:color="auto" w:fill="F3F3F3"/>
          </w:tcPr>
          <w:p w:rsidR="0008169B" w:rsidRPr="00305956" w:rsidRDefault="0008169B" w:rsidP="004A57CE">
            <w:pPr>
              <w:rPr>
                <w:b/>
              </w:rPr>
            </w:pPr>
            <w:r w:rsidRPr="00305956">
              <w:rPr>
                <w:b/>
              </w:rPr>
              <w:t>Use-case Name</w:t>
            </w:r>
          </w:p>
        </w:tc>
        <w:tc>
          <w:tcPr>
            <w:tcW w:w="3609" w:type="pct"/>
            <w:gridSpan w:val="4"/>
          </w:tcPr>
          <w:p w:rsidR="0008169B" w:rsidRPr="00305956" w:rsidRDefault="0008169B" w:rsidP="004A57CE">
            <w:r>
              <w:t>Avoid obstacles</w:t>
            </w:r>
          </w:p>
        </w:tc>
      </w:tr>
      <w:tr w:rsidR="0008169B" w:rsidRPr="00305956" w:rsidTr="004A57CE">
        <w:tc>
          <w:tcPr>
            <w:tcW w:w="1391" w:type="pct"/>
            <w:shd w:val="clear" w:color="auto" w:fill="F3F3F3"/>
          </w:tcPr>
          <w:p w:rsidR="0008169B" w:rsidRPr="00305956" w:rsidRDefault="0008169B" w:rsidP="004A57CE">
            <w:pPr>
              <w:rPr>
                <w:b/>
              </w:rPr>
            </w:pPr>
            <w:r w:rsidRPr="00305956">
              <w:rPr>
                <w:b/>
              </w:rPr>
              <w:t xml:space="preserve">Author </w:t>
            </w:r>
          </w:p>
        </w:tc>
        <w:tc>
          <w:tcPr>
            <w:tcW w:w="3609" w:type="pct"/>
            <w:gridSpan w:val="4"/>
          </w:tcPr>
          <w:p w:rsidR="0008169B" w:rsidRPr="00305956" w:rsidRDefault="0008169B" w:rsidP="004A57CE">
            <w:r>
              <w:t>DuyTBH</w:t>
            </w:r>
          </w:p>
        </w:tc>
      </w:tr>
      <w:tr w:rsidR="0008169B" w:rsidRPr="00305956" w:rsidTr="004A57CE">
        <w:tc>
          <w:tcPr>
            <w:tcW w:w="1391" w:type="pct"/>
            <w:shd w:val="clear" w:color="auto" w:fill="F3F3F3"/>
          </w:tcPr>
          <w:p w:rsidR="0008169B" w:rsidRPr="00305956" w:rsidRDefault="0008169B" w:rsidP="004A57CE">
            <w:pPr>
              <w:rPr>
                <w:b/>
              </w:rPr>
            </w:pPr>
            <w:r w:rsidRPr="00305956">
              <w:rPr>
                <w:b/>
              </w:rPr>
              <w:t>Date</w:t>
            </w:r>
          </w:p>
        </w:tc>
        <w:tc>
          <w:tcPr>
            <w:tcW w:w="1364" w:type="pct"/>
          </w:tcPr>
          <w:p w:rsidR="0008169B" w:rsidRPr="00305956" w:rsidRDefault="0008169B" w:rsidP="004A57CE">
            <w:r>
              <w:t>13/02/2014</w:t>
            </w:r>
          </w:p>
        </w:tc>
        <w:tc>
          <w:tcPr>
            <w:tcW w:w="637" w:type="pct"/>
            <w:shd w:val="clear" w:color="auto" w:fill="F3F3F3"/>
          </w:tcPr>
          <w:p w:rsidR="0008169B" w:rsidRPr="00305956" w:rsidRDefault="0008169B" w:rsidP="004A57CE">
            <w:pPr>
              <w:rPr>
                <w:b/>
              </w:rPr>
            </w:pPr>
            <w:r w:rsidRPr="00305956">
              <w:rPr>
                <w:b/>
              </w:rPr>
              <w:t>Priority</w:t>
            </w:r>
          </w:p>
        </w:tc>
        <w:tc>
          <w:tcPr>
            <w:tcW w:w="1608" w:type="pct"/>
            <w:gridSpan w:val="2"/>
          </w:tcPr>
          <w:p w:rsidR="0008169B" w:rsidRPr="00305956" w:rsidRDefault="0008169B" w:rsidP="004A57CE">
            <w:r>
              <w:t>Normal</w:t>
            </w:r>
          </w:p>
        </w:tc>
      </w:tr>
      <w:tr w:rsidR="0008169B" w:rsidRPr="00305956" w:rsidTr="004A57CE">
        <w:tc>
          <w:tcPr>
            <w:tcW w:w="5000" w:type="pct"/>
            <w:gridSpan w:val="5"/>
            <w:shd w:val="clear" w:color="auto" w:fill="FFFFFF"/>
          </w:tcPr>
          <w:p w:rsidR="0008169B" w:rsidRPr="00305956" w:rsidRDefault="0008169B" w:rsidP="004A57CE">
            <w:pPr>
              <w:rPr>
                <w:b/>
              </w:rPr>
            </w:pPr>
            <w:r w:rsidRPr="00305956">
              <w:rPr>
                <w:b/>
              </w:rPr>
              <w:t>Actor:</w:t>
            </w:r>
          </w:p>
          <w:p w:rsidR="0008169B" w:rsidRPr="00305956" w:rsidRDefault="0008169B" w:rsidP="004A57CE">
            <w:r>
              <w:t xml:space="preserve">          User</w:t>
            </w:r>
          </w:p>
          <w:p w:rsidR="0008169B" w:rsidRPr="00305956" w:rsidRDefault="0008169B" w:rsidP="004A57CE">
            <w:pPr>
              <w:rPr>
                <w:b/>
              </w:rPr>
            </w:pPr>
            <w:r w:rsidRPr="00305956">
              <w:rPr>
                <w:b/>
              </w:rPr>
              <w:t>Summary:</w:t>
            </w:r>
          </w:p>
          <w:p w:rsidR="0008169B" w:rsidRPr="00305956" w:rsidRDefault="0008169B" w:rsidP="004A57CE">
            <w:pPr>
              <w:rPr>
                <w:b/>
              </w:rPr>
            </w:pPr>
            <w:r>
              <w:t xml:space="preserve">          Home tracking starts</w:t>
            </w:r>
          </w:p>
          <w:p w:rsidR="0008169B" w:rsidRPr="00305956" w:rsidRDefault="0008169B" w:rsidP="004A57CE">
            <w:pPr>
              <w:rPr>
                <w:b/>
                <w:bCs/>
              </w:rPr>
            </w:pPr>
            <w:r w:rsidRPr="00305956">
              <w:rPr>
                <w:b/>
                <w:bCs/>
              </w:rPr>
              <w:t>Goal:</w:t>
            </w:r>
          </w:p>
          <w:p w:rsidR="0008169B" w:rsidRPr="00305956" w:rsidRDefault="0008169B" w:rsidP="004A57CE">
            <w:pPr>
              <w:rPr>
                <w:b/>
              </w:rPr>
            </w:pPr>
            <w:r>
              <w:t xml:space="preserve">          </w:t>
            </w:r>
            <w:r w:rsidR="00B366D0">
              <w:t xml:space="preserve">On the way </w:t>
            </w:r>
            <w:r w:rsidRPr="002060E8">
              <w:t>go</w:t>
            </w:r>
            <w:r>
              <w:t xml:space="preserve"> back to home (from point B back to point A)</w:t>
            </w:r>
            <w:r w:rsidR="00B366D0">
              <w:t>, the mobile robot avoids obstacles automatically.</w:t>
            </w:r>
          </w:p>
          <w:p w:rsidR="0008169B" w:rsidRPr="00305956" w:rsidRDefault="0008169B" w:rsidP="004A57CE">
            <w:pPr>
              <w:rPr>
                <w:b/>
                <w:u w:val="single"/>
              </w:rPr>
            </w:pPr>
            <w:r w:rsidRPr="00305956">
              <w:rPr>
                <w:b/>
                <w:bCs/>
                <w:u w:val="single"/>
              </w:rPr>
              <w:t>Triggers</w:t>
            </w:r>
          </w:p>
          <w:p w:rsidR="0008169B" w:rsidRPr="00305956" w:rsidRDefault="0008169B" w:rsidP="004A57CE">
            <w:r w:rsidRPr="00305956">
              <w:t xml:space="preserve">          </w:t>
            </w:r>
            <w:r w:rsidRPr="00305956">
              <w:tab/>
            </w:r>
            <w:r w:rsidR="00B366D0">
              <w:t>Obstacles appear on the way back home</w:t>
            </w:r>
          </w:p>
          <w:p w:rsidR="0008169B" w:rsidRPr="00305956" w:rsidRDefault="0008169B" w:rsidP="004A57CE">
            <w:pPr>
              <w:rPr>
                <w:b/>
                <w:bCs/>
              </w:rPr>
            </w:pPr>
            <w:r w:rsidRPr="00305956">
              <w:rPr>
                <w:b/>
                <w:bCs/>
              </w:rPr>
              <w:t>Pre</w:t>
            </w:r>
            <w:r>
              <w:rPr>
                <w:b/>
                <w:bCs/>
              </w:rPr>
              <w:t>-</w:t>
            </w:r>
            <w:r w:rsidRPr="00305956">
              <w:rPr>
                <w:b/>
                <w:bCs/>
              </w:rPr>
              <w:t>conditions:</w:t>
            </w:r>
          </w:p>
          <w:p w:rsidR="0008169B" w:rsidRDefault="0008169B" w:rsidP="004A57CE">
            <w:r>
              <w:t xml:space="preserve">          - Configuration is initiated</w:t>
            </w:r>
          </w:p>
          <w:p w:rsidR="0008169B" w:rsidRDefault="0008169B" w:rsidP="004A57CE">
            <w:pPr>
              <w:rPr>
                <w:sz w:val="23"/>
                <w:szCs w:val="23"/>
              </w:rPr>
            </w:pPr>
            <w:r>
              <w:t xml:space="preserve">          - </w:t>
            </w:r>
            <w:r w:rsidR="00AC6CB0">
              <w:rPr>
                <w:sz w:val="23"/>
                <w:szCs w:val="23"/>
              </w:rPr>
              <w:t>RF</w:t>
            </w:r>
            <w:r>
              <w:rPr>
                <w:sz w:val="23"/>
                <w:szCs w:val="23"/>
              </w:rPr>
              <w:t xml:space="preserve"> connection is established </w:t>
            </w:r>
          </w:p>
          <w:p w:rsidR="0008169B" w:rsidRDefault="0008169B" w:rsidP="004A57CE">
            <w:pPr>
              <w:rPr>
                <w:sz w:val="23"/>
                <w:szCs w:val="23"/>
              </w:rPr>
            </w:pPr>
            <w:r>
              <w:t xml:space="preserve">          - </w:t>
            </w:r>
            <w:r>
              <w:rPr>
                <w:sz w:val="23"/>
                <w:szCs w:val="23"/>
              </w:rPr>
              <w:t>IP camera stream is working</w:t>
            </w:r>
          </w:p>
          <w:p w:rsidR="0008169B" w:rsidRDefault="0008169B" w:rsidP="004A57CE">
            <w:pPr>
              <w:rPr>
                <w:sz w:val="23"/>
                <w:szCs w:val="23"/>
              </w:rPr>
            </w:pPr>
            <w:r>
              <w:t xml:space="preserve">          - </w:t>
            </w:r>
            <w:r>
              <w:rPr>
                <w:sz w:val="23"/>
                <w:szCs w:val="23"/>
              </w:rPr>
              <w:t>Manual guide is completed (the way from point A to point B is finished)</w:t>
            </w:r>
          </w:p>
          <w:p w:rsidR="00B366D0" w:rsidRPr="002F2AEE" w:rsidRDefault="00B366D0" w:rsidP="004A57CE">
            <w:pPr>
              <w:rPr>
                <w:sz w:val="23"/>
                <w:szCs w:val="23"/>
              </w:rPr>
            </w:pPr>
            <w:r>
              <w:t xml:space="preserve">          - </w:t>
            </w:r>
            <w:r>
              <w:rPr>
                <w:sz w:val="23"/>
                <w:szCs w:val="23"/>
              </w:rPr>
              <w:t>Ultrasonic sensor is ready.</w:t>
            </w:r>
          </w:p>
          <w:p w:rsidR="0008169B" w:rsidRPr="00305956" w:rsidRDefault="0008169B" w:rsidP="004A57CE">
            <w:pPr>
              <w:rPr>
                <w:b/>
                <w:bCs/>
              </w:rPr>
            </w:pPr>
            <w:r w:rsidRPr="00305956">
              <w:rPr>
                <w:b/>
                <w:bCs/>
              </w:rPr>
              <w:t>Post</w:t>
            </w:r>
            <w:r>
              <w:rPr>
                <w:b/>
                <w:bCs/>
              </w:rPr>
              <w:t>-</w:t>
            </w:r>
            <w:r>
              <w:rPr>
                <w:b/>
              </w:rPr>
              <w:t>c</w:t>
            </w:r>
            <w:r w:rsidRPr="00305956">
              <w:rPr>
                <w:b/>
                <w:bCs/>
              </w:rPr>
              <w:t>onditions:</w:t>
            </w:r>
          </w:p>
          <w:p w:rsidR="0008169B" w:rsidRPr="00305956" w:rsidRDefault="0008169B" w:rsidP="004A57CE">
            <w:r w:rsidRPr="00305956">
              <w:t xml:space="preserve">          </w:t>
            </w:r>
            <w:r>
              <w:t>N/A</w:t>
            </w:r>
          </w:p>
          <w:p w:rsidR="0008169B" w:rsidRPr="00305956" w:rsidRDefault="0008169B" w:rsidP="004A57CE">
            <w:pPr>
              <w:rPr>
                <w:b/>
                <w:bCs/>
              </w:rPr>
            </w:pPr>
            <w:r w:rsidRPr="00305956">
              <w:rPr>
                <w:b/>
                <w:bCs/>
              </w:rPr>
              <w:t>Main Success Scenario:</w:t>
            </w:r>
          </w:p>
          <w:p w:rsidR="0008169B" w:rsidRDefault="00307A6D" w:rsidP="008C6685">
            <w:pPr>
              <w:numPr>
                <w:ilvl w:val="0"/>
                <w:numId w:val="24"/>
              </w:numPr>
              <w:spacing w:after="160" w:line="259" w:lineRule="auto"/>
            </w:pPr>
            <w:r>
              <w:lastRenderedPageBreak/>
              <w:t>From point B, t</w:t>
            </w:r>
            <w:r w:rsidR="0008169B">
              <w:t>he mobile robot running closer to point A</w:t>
            </w:r>
          </w:p>
          <w:p w:rsidR="00B366D0" w:rsidRDefault="00B366D0" w:rsidP="008C6685">
            <w:pPr>
              <w:numPr>
                <w:ilvl w:val="0"/>
                <w:numId w:val="24"/>
              </w:numPr>
              <w:spacing w:after="160" w:line="259" w:lineRule="auto"/>
            </w:pPr>
            <w:r>
              <w:t xml:space="preserve">If obstacles appear, the mobile robot </w:t>
            </w:r>
            <w:r w:rsidR="00307A6D">
              <w:t>will avoid and keep going back to home</w:t>
            </w:r>
          </w:p>
          <w:p w:rsidR="0008169B" w:rsidRPr="00305956" w:rsidRDefault="0008169B" w:rsidP="008C6685">
            <w:pPr>
              <w:numPr>
                <w:ilvl w:val="0"/>
                <w:numId w:val="24"/>
              </w:numPr>
              <w:spacing w:after="160" w:line="259" w:lineRule="auto"/>
            </w:pPr>
            <w:r>
              <w:t>A</w:t>
            </w:r>
            <w:r w:rsidRPr="00D040E6">
              <w:t xml:space="preserve">fter the completion of the way </w:t>
            </w:r>
            <w:r>
              <w:t>back</w:t>
            </w:r>
            <w:r w:rsidR="00307A6D">
              <w:t xml:space="preserve"> (without touching any obstacles)</w:t>
            </w:r>
            <w:r w:rsidRPr="00D040E6">
              <w:t xml:space="preserve">, the </w:t>
            </w:r>
            <w:r>
              <w:t xml:space="preserve">mobile </w:t>
            </w:r>
            <w:r w:rsidRPr="00D040E6">
              <w:t xml:space="preserve">robot will </w:t>
            </w:r>
            <w:r>
              <w:t>stop</w:t>
            </w:r>
            <w:r w:rsidRPr="00D040E6">
              <w:t xml:space="preserve"> </w:t>
            </w:r>
            <w:r>
              <w:t>exactly at point A</w:t>
            </w:r>
          </w:p>
          <w:p w:rsidR="0008169B" w:rsidRPr="00305956" w:rsidRDefault="0008169B" w:rsidP="004A57CE">
            <w:pPr>
              <w:rPr>
                <w:b/>
                <w:bCs/>
              </w:rPr>
            </w:pPr>
            <w:r w:rsidRPr="00305956">
              <w:rPr>
                <w:b/>
                <w:bCs/>
              </w:rPr>
              <w:t xml:space="preserve">Alternative Scenario: </w:t>
            </w:r>
          </w:p>
          <w:p w:rsidR="0008169B" w:rsidRPr="00305956" w:rsidRDefault="0008169B" w:rsidP="004A57CE">
            <w:r w:rsidRPr="00305956">
              <w:t xml:space="preserve">          </w:t>
            </w:r>
            <w:r>
              <w:t>N/A</w:t>
            </w:r>
          </w:p>
          <w:p w:rsidR="0008169B" w:rsidRPr="00305956" w:rsidRDefault="0008169B" w:rsidP="004A57CE">
            <w:pPr>
              <w:rPr>
                <w:b/>
                <w:bCs/>
              </w:rPr>
            </w:pPr>
            <w:r w:rsidRPr="00305956">
              <w:rPr>
                <w:b/>
                <w:bCs/>
              </w:rPr>
              <w:t>Exceptions:</w:t>
            </w:r>
          </w:p>
          <w:p w:rsidR="0008169B" w:rsidRPr="00305956" w:rsidRDefault="0008169B" w:rsidP="004A57CE">
            <w:pPr>
              <w:jc w:val="both"/>
            </w:pPr>
            <w:r w:rsidRPr="00305956">
              <w:t xml:space="preserve">          </w:t>
            </w:r>
            <w:r>
              <w:t>N/A</w:t>
            </w:r>
          </w:p>
          <w:p w:rsidR="0008169B" w:rsidRPr="00305956" w:rsidRDefault="0008169B" w:rsidP="004A57CE">
            <w:pPr>
              <w:rPr>
                <w:b/>
                <w:bCs/>
              </w:rPr>
            </w:pPr>
            <w:r w:rsidRPr="00305956">
              <w:rPr>
                <w:b/>
                <w:bCs/>
              </w:rPr>
              <w:t xml:space="preserve">Relationships: </w:t>
            </w:r>
          </w:p>
          <w:p w:rsidR="0008169B" w:rsidRPr="00305956" w:rsidRDefault="0008169B" w:rsidP="004A57CE">
            <w:r>
              <w:t xml:space="preserve">          N/A</w:t>
            </w:r>
          </w:p>
        </w:tc>
      </w:tr>
    </w:tbl>
    <w:p w:rsidR="0008169B" w:rsidRDefault="00502AF6" w:rsidP="00502AF6">
      <w:pPr>
        <w:pStyle w:val="Caption"/>
        <w:jc w:val="center"/>
      </w:pPr>
      <w:r>
        <w:lastRenderedPageBreak/>
        <w:t xml:space="preserve">Table </w:t>
      </w:r>
      <w:fldSimple w:instr=" STYLEREF 1 \s ">
        <w:r w:rsidR="00EA31EA">
          <w:rPr>
            <w:noProof/>
          </w:rPr>
          <w:t>C</w:t>
        </w:r>
      </w:fldSimple>
      <w:r w:rsidR="00EA31EA">
        <w:noBreakHyphen/>
      </w:r>
      <w:fldSimple w:instr=" SEQ Table \* ARABIC \s 1 ">
        <w:r w:rsidR="00EA31EA">
          <w:rPr>
            <w:noProof/>
          </w:rPr>
          <w:t>10</w:t>
        </w:r>
      </w:fldSimple>
      <w:r>
        <w:t xml:space="preserve"> Avoid obstacles use case specification</w:t>
      </w:r>
    </w:p>
    <w:p w:rsidR="00984830" w:rsidRDefault="00984830" w:rsidP="00984830">
      <w:pPr>
        <w:pStyle w:val="Heading4"/>
      </w:pPr>
      <w:r>
        <w:t>Run in maze (from A to B)</w:t>
      </w:r>
    </w:p>
    <w:p w:rsidR="00BE2D83" w:rsidRDefault="00BE2D83" w:rsidP="00BE2D83">
      <w:pPr>
        <w:jc w:val="center"/>
      </w:pPr>
      <w:r>
        <w:rPr>
          <w:noProof/>
        </w:rPr>
        <w:drawing>
          <wp:inline distT="0" distB="0" distL="0" distR="0" wp14:anchorId="2BA18D2E" wp14:editId="28917A4C">
            <wp:extent cx="4676775" cy="1704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6775" cy="1704975"/>
                    </a:xfrm>
                    <a:prstGeom prst="rect">
                      <a:avLst/>
                    </a:prstGeom>
                  </pic:spPr>
                </pic:pic>
              </a:graphicData>
            </a:graphic>
          </wp:inline>
        </w:drawing>
      </w:r>
    </w:p>
    <w:p w:rsidR="00EA31EA" w:rsidRPr="00EA31EA" w:rsidRDefault="00BE2D83" w:rsidP="00EA31EA">
      <w:pPr>
        <w:pStyle w:val="Caption"/>
        <w:jc w:val="center"/>
      </w:pPr>
      <w:r>
        <w:t xml:space="preserve">Figure </w:t>
      </w:r>
      <w:fldSimple w:instr=" STYLEREF 1 \s ">
        <w:r>
          <w:rPr>
            <w:noProof/>
          </w:rPr>
          <w:t>C</w:t>
        </w:r>
      </w:fldSimple>
      <w:r>
        <w:noBreakHyphen/>
      </w:r>
      <w:fldSimple w:instr=" SEQ Figure \* ARABIC \s 1 ">
        <w:r>
          <w:rPr>
            <w:noProof/>
          </w:rPr>
          <w:t>13</w:t>
        </w:r>
      </w:fldSimple>
      <w:r>
        <w:t xml:space="preserve"> Run in maze (from A to B)</w:t>
      </w:r>
      <w:r w:rsidR="00EA31EA">
        <w:t xml:space="preserve">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984830" w:rsidRPr="00305956" w:rsidTr="00984830">
        <w:tc>
          <w:tcPr>
            <w:tcW w:w="5000" w:type="pct"/>
            <w:gridSpan w:val="5"/>
            <w:shd w:val="clear" w:color="auto" w:fill="F3F3F3"/>
          </w:tcPr>
          <w:p w:rsidR="00984830" w:rsidRPr="00305956" w:rsidRDefault="00984830" w:rsidP="00984830">
            <w:r>
              <w:rPr>
                <w:b/>
              </w:rPr>
              <w:t xml:space="preserve">AVOID OBSTACLES USE CASE </w:t>
            </w:r>
            <w:r w:rsidRPr="00305956">
              <w:rPr>
                <w:b/>
              </w:rPr>
              <w:t>SPECIFICATION</w:t>
            </w:r>
          </w:p>
        </w:tc>
      </w:tr>
      <w:tr w:rsidR="00984830" w:rsidRPr="00305956" w:rsidTr="00984830">
        <w:tc>
          <w:tcPr>
            <w:tcW w:w="1391" w:type="pct"/>
            <w:shd w:val="clear" w:color="auto" w:fill="F3F3F3"/>
          </w:tcPr>
          <w:p w:rsidR="00984830" w:rsidRPr="00305956" w:rsidRDefault="00984830" w:rsidP="00984830">
            <w:pPr>
              <w:rPr>
                <w:b/>
              </w:rPr>
            </w:pPr>
            <w:r w:rsidRPr="00305956">
              <w:rPr>
                <w:b/>
              </w:rPr>
              <w:t>Use-case No.</w:t>
            </w:r>
          </w:p>
        </w:tc>
        <w:tc>
          <w:tcPr>
            <w:tcW w:w="1364" w:type="pct"/>
          </w:tcPr>
          <w:p w:rsidR="00984830" w:rsidRPr="00305956" w:rsidRDefault="00984830" w:rsidP="00984830">
            <w:r>
              <w:t>UC012</w:t>
            </w:r>
          </w:p>
        </w:tc>
        <w:tc>
          <w:tcPr>
            <w:tcW w:w="1059" w:type="pct"/>
            <w:gridSpan w:val="2"/>
            <w:shd w:val="clear" w:color="auto" w:fill="F3F3F3"/>
          </w:tcPr>
          <w:p w:rsidR="00984830" w:rsidRPr="00305956" w:rsidRDefault="00984830" w:rsidP="00984830">
            <w:pPr>
              <w:rPr>
                <w:b/>
              </w:rPr>
            </w:pPr>
            <w:r w:rsidRPr="00305956">
              <w:rPr>
                <w:b/>
              </w:rPr>
              <w:t>Use-case Version</w:t>
            </w:r>
          </w:p>
        </w:tc>
        <w:tc>
          <w:tcPr>
            <w:tcW w:w="1186" w:type="pct"/>
          </w:tcPr>
          <w:p w:rsidR="00984830" w:rsidRPr="00305956" w:rsidRDefault="00984830" w:rsidP="00984830">
            <w:r>
              <w:t>1.0</w:t>
            </w:r>
          </w:p>
        </w:tc>
      </w:tr>
      <w:tr w:rsidR="00984830" w:rsidRPr="00305956" w:rsidTr="00984830">
        <w:tc>
          <w:tcPr>
            <w:tcW w:w="1391" w:type="pct"/>
            <w:shd w:val="clear" w:color="auto" w:fill="F3F3F3"/>
          </w:tcPr>
          <w:p w:rsidR="00984830" w:rsidRPr="00305956" w:rsidRDefault="00984830" w:rsidP="00984830">
            <w:pPr>
              <w:rPr>
                <w:b/>
              </w:rPr>
            </w:pPr>
            <w:r w:rsidRPr="00305956">
              <w:rPr>
                <w:b/>
              </w:rPr>
              <w:t>Use-case Name</w:t>
            </w:r>
          </w:p>
        </w:tc>
        <w:tc>
          <w:tcPr>
            <w:tcW w:w="3609" w:type="pct"/>
            <w:gridSpan w:val="4"/>
          </w:tcPr>
          <w:p w:rsidR="00984830" w:rsidRPr="00305956" w:rsidRDefault="00984830" w:rsidP="00984830">
            <w:r>
              <w:t>Run in maze (from A to B)</w:t>
            </w:r>
          </w:p>
        </w:tc>
      </w:tr>
      <w:tr w:rsidR="00984830" w:rsidRPr="00305956" w:rsidTr="00984830">
        <w:tc>
          <w:tcPr>
            <w:tcW w:w="1391" w:type="pct"/>
            <w:shd w:val="clear" w:color="auto" w:fill="F3F3F3"/>
          </w:tcPr>
          <w:p w:rsidR="00984830" w:rsidRPr="00305956" w:rsidRDefault="00984830" w:rsidP="00984830">
            <w:pPr>
              <w:rPr>
                <w:b/>
              </w:rPr>
            </w:pPr>
            <w:r w:rsidRPr="00305956">
              <w:rPr>
                <w:b/>
              </w:rPr>
              <w:t xml:space="preserve">Author </w:t>
            </w:r>
          </w:p>
        </w:tc>
        <w:tc>
          <w:tcPr>
            <w:tcW w:w="3609" w:type="pct"/>
            <w:gridSpan w:val="4"/>
          </w:tcPr>
          <w:p w:rsidR="00984830" w:rsidRPr="00305956" w:rsidRDefault="00984830" w:rsidP="00984830">
            <w:r>
              <w:t>DuyTBH</w:t>
            </w:r>
          </w:p>
        </w:tc>
      </w:tr>
      <w:tr w:rsidR="00984830" w:rsidRPr="00305956" w:rsidTr="00984830">
        <w:tc>
          <w:tcPr>
            <w:tcW w:w="1391" w:type="pct"/>
            <w:shd w:val="clear" w:color="auto" w:fill="F3F3F3"/>
          </w:tcPr>
          <w:p w:rsidR="00984830" w:rsidRPr="00305956" w:rsidRDefault="00984830" w:rsidP="00984830">
            <w:pPr>
              <w:rPr>
                <w:b/>
              </w:rPr>
            </w:pPr>
            <w:r w:rsidRPr="00305956">
              <w:rPr>
                <w:b/>
              </w:rPr>
              <w:t>Date</w:t>
            </w:r>
          </w:p>
        </w:tc>
        <w:tc>
          <w:tcPr>
            <w:tcW w:w="1364" w:type="pct"/>
          </w:tcPr>
          <w:p w:rsidR="00984830" w:rsidRPr="00305956" w:rsidRDefault="00984830" w:rsidP="00984830">
            <w:r>
              <w:t>13/02/2014</w:t>
            </w:r>
          </w:p>
        </w:tc>
        <w:tc>
          <w:tcPr>
            <w:tcW w:w="637" w:type="pct"/>
            <w:shd w:val="clear" w:color="auto" w:fill="F3F3F3"/>
          </w:tcPr>
          <w:p w:rsidR="00984830" w:rsidRPr="00305956" w:rsidRDefault="00984830" w:rsidP="00984830">
            <w:pPr>
              <w:rPr>
                <w:b/>
              </w:rPr>
            </w:pPr>
            <w:r w:rsidRPr="00305956">
              <w:rPr>
                <w:b/>
              </w:rPr>
              <w:t>Priority</w:t>
            </w:r>
          </w:p>
        </w:tc>
        <w:tc>
          <w:tcPr>
            <w:tcW w:w="1608" w:type="pct"/>
            <w:gridSpan w:val="2"/>
          </w:tcPr>
          <w:p w:rsidR="00984830" w:rsidRPr="00305956" w:rsidRDefault="00984830" w:rsidP="00984830">
            <w:r>
              <w:t>Normal</w:t>
            </w:r>
          </w:p>
        </w:tc>
      </w:tr>
      <w:tr w:rsidR="00984830" w:rsidRPr="00305956" w:rsidTr="00984830">
        <w:tc>
          <w:tcPr>
            <w:tcW w:w="5000" w:type="pct"/>
            <w:gridSpan w:val="5"/>
            <w:shd w:val="clear" w:color="auto" w:fill="FFFFFF"/>
          </w:tcPr>
          <w:p w:rsidR="00984830" w:rsidRPr="00305956" w:rsidRDefault="00984830" w:rsidP="00984830">
            <w:pPr>
              <w:rPr>
                <w:b/>
              </w:rPr>
            </w:pPr>
            <w:r w:rsidRPr="00305956">
              <w:rPr>
                <w:b/>
              </w:rPr>
              <w:t>Actor:</w:t>
            </w:r>
          </w:p>
          <w:p w:rsidR="00984830" w:rsidRPr="00305956" w:rsidRDefault="00984830" w:rsidP="00984830">
            <w:r>
              <w:lastRenderedPageBreak/>
              <w:t xml:space="preserve">          User</w:t>
            </w:r>
          </w:p>
          <w:p w:rsidR="00984830" w:rsidRPr="00305956" w:rsidRDefault="00984830" w:rsidP="00984830">
            <w:pPr>
              <w:rPr>
                <w:b/>
              </w:rPr>
            </w:pPr>
            <w:r w:rsidRPr="00305956">
              <w:rPr>
                <w:b/>
              </w:rPr>
              <w:t>Summary:</w:t>
            </w:r>
          </w:p>
          <w:p w:rsidR="00984830" w:rsidRPr="00305956" w:rsidRDefault="00984830" w:rsidP="00984830">
            <w:pPr>
              <w:rPr>
                <w:b/>
              </w:rPr>
            </w:pPr>
            <w:r>
              <w:t xml:space="preserve">          Run in maze mode starts</w:t>
            </w:r>
          </w:p>
          <w:p w:rsidR="00984830" w:rsidRPr="00305956" w:rsidRDefault="00984830" w:rsidP="00984830">
            <w:pPr>
              <w:rPr>
                <w:b/>
                <w:bCs/>
              </w:rPr>
            </w:pPr>
            <w:r w:rsidRPr="00305956">
              <w:rPr>
                <w:b/>
                <w:bCs/>
              </w:rPr>
              <w:t>Goal:</w:t>
            </w:r>
          </w:p>
          <w:p w:rsidR="00984830" w:rsidRPr="00305956" w:rsidRDefault="00984830" w:rsidP="00984830">
            <w:pPr>
              <w:rPr>
                <w:b/>
              </w:rPr>
            </w:pPr>
            <w:r>
              <w:t xml:space="preserve">          The robot run automatically</w:t>
            </w:r>
            <w:r w:rsidR="001D4D49">
              <w:t xml:space="preserve"> in a maze</w:t>
            </w:r>
            <w:r>
              <w:t xml:space="preserve"> from point A (bottom left corner) to point B</w:t>
            </w:r>
            <w:r w:rsidR="001D4D49">
              <w:t xml:space="preserve"> (top right corner)</w:t>
            </w:r>
          </w:p>
          <w:p w:rsidR="00984830" w:rsidRPr="00305956" w:rsidRDefault="00984830" w:rsidP="00984830">
            <w:pPr>
              <w:rPr>
                <w:b/>
                <w:u w:val="single"/>
              </w:rPr>
            </w:pPr>
            <w:r w:rsidRPr="00305956">
              <w:rPr>
                <w:b/>
                <w:bCs/>
                <w:u w:val="single"/>
              </w:rPr>
              <w:t>Triggers</w:t>
            </w:r>
          </w:p>
          <w:p w:rsidR="00984830" w:rsidRPr="00305956" w:rsidRDefault="001D4D49" w:rsidP="00984830">
            <w:r>
              <w:t xml:space="preserve">         Press button on the robot</w:t>
            </w:r>
          </w:p>
          <w:p w:rsidR="00984830" w:rsidRPr="00305956" w:rsidRDefault="00984830" w:rsidP="00984830">
            <w:pPr>
              <w:rPr>
                <w:b/>
                <w:bCs/>
              </w:rPr>
            </w:pPr>
            <w:r w:rsidRPr="00305956">
              <w:rPr>
                <w:b/>
                <w:bCs/>
              </w:rPr>
              <w:t>Pre</w:t>
            </w:r>
            <w:r>
              <w:rPr>
                <w:b/>
                <w:bCs/>
              </w:rPr>
              <w:t>-</w:t>
            </w:r>
            <w:r w:rsidRPr="00305956">
              <w:rPr>
                <w:b/>
                <w:bCs/>
              </w:rPr>
              <w:t>conditions:</w:t>
            </w:r>
          </w:p>
          <w:p w:rsidR="00984830" w:rsidRDefault="00984830" w:rsidP="00984830">
            <w:r>
              <w:t xml:space="preserve">          - Configuration is initiated</w:t>
            </w:r>
          </w:p>
          <w:p w:rsidR="00984830" w:rsidRDefault="00984830" w:rsidP="00984830">
            <w:pPr>
              <w:rPr>
                <w:sz w:val="23"/>
                <w:szCs w:val="23"/>
              </w:rPr>
            </w:pPr>
            <w:r>
              <w:t xml:space="preserve">          - </w:t>
            </w:r>
            <w:r w:rsidR="001D4D49">
              <w:rPr>
                <w:sz w:val="23"/>
                <w:szCs w:val="23"/>
              </w:rPr>
              <w:t>Power is on</w:t>
            </w:r>
            <w:r>
              <w:rPr>
                <w:sz w:val="23"/>
                <w:szCs w:val="23"/>
              </w:rPr>
              <w:t xml:space="preserve"> </w:t>
            </w:r>
          </w:p>
          <w:p w:rsidR="00984830" w:rsidRPr="002F2AEE" w:rsidRDefault="00984830" w:rsidP="00984830">
            <w:pPr>
              <w:rPr>
                <w:sz w:val="23"/>
                <w:szCs w:val="23"/>
              </w:rPr>
            </w:pPr>
            <w:r>
              <w:t xml:space="preserve">          - </w:t>
            </w:r>
            <w:r w:rsidR="001D4D49">
              <w:rPr>
                <w:sz w:val="23"/>
                <w:szCs w:val="23"/>
              </w:rPr>
              <w:t>Infrared</w:t>
            </w:r>
            <w:r>
              <w:rPr>
                <w:sz w:val="23"/>
                <w:szCs w:val="23"/>
              </w:rPr>
              <w:t xml:space="preserve"> sensor is ready.</w:t>
            </w:r>
          </w:p>
          <w:p w:rsidR="00984830" w:rsidRPr="00305956" w:rsidRDefault="00984830" w:rsidP="00984830">
            <w:pPr>
              <w:rPr>
                <w:b/>
                <w:bCs/>
              </w:rPr>
            </w:pPr>
            <w:r w:rsidRPr="00305956">
              <w:rPr>
                <w:b/>
                <w:bCs/>
              </w:rPr>
              <w:t>Post</w:t>
            </w:r>
            <w:r>
              <w:rPr>
                <w:b/>
                <w:bCs/>
              </w:rPr>
              <w:t>-</w:t>
            </w:r>
            <w:r>
              <w:rPr>
                <w:b/>
              </w:rPr>
              <w:t>c</w:t>
            </w:r>
            <w:r w:rsidRPr="00305956">
              <w:rPr>
                <w:b/>
                <w:bCs/>
              </w:rPr>
              <w:t>onditions:</w:t>
            </w:r>
          </w:p>
          <w:p w:rsidR="00984830" w:rsidRPr="00305956" w:rsidRDefault="00984830" w:rsidP="00984830">
            <w:r w:rsidRPr="00305956">
              <w:t xml:space="preserve">          </w:t>
            </w:r>
            <w:r>
              <w:t>N/A</w:t>
            </w:r>
          </w:p>
          <w:p w:rsidR="00984830" w:rsidRPr="00305956" w:rsidRDefault="00984830" w:rsidP="00984830">
            <w:pPr>
              <w:rPr>
                <w:b/>
                <w:bCs/>
              </w:rPr>
            </w:pPr>
            <w:r w:rsidRPr="00305956">
              <w:rPr>
                <w:b/>
                <w:bCs/>
              </w:rPr>
              <w:t>Main Success Scenario:</w:t>
            </w:r>
          </w:p>
          <w:p w:rsidR="00984830" w:rsidRDefault="001D4D49" w:rsidP="00984830">
            <w:pPr>
              <w:numPr>
                <w:ilvl w:val="0"/>
                <w:numId w:val="38"/>
              </w:numPr>
              <w:spacing w:after="160" w:line="259" w:lineRule="auto"/>
            </w:pPr>
            <w:r>
              <w:t>In a maze, from start point A (bottom left corner)</w:t>
            </w:r>
            <w:r w:rsidR="00984830">
              <w:t xml:space="preserve"> the mobile</w:t>
            </w:r>
            <w:r>
              <w:t xml:space="preserve"> robot running closer to point B (top right corner)</w:t>
            </w:r>
          </w:p>
          <w:p w:rsidR="00984830" w:rsidRPr="00305956" w:rsidRDefault="00984830" w:rsidP="00984830">
            <w:pPr>
              <w:numPr>
                <w:ilvl w:val="0"/>
                <w:numId w:val="38"/>
              </w:numPr>
              <w:spacing w:after="160" w:line="259" w:lineRule="auto"/>
            </w:pPr>
            <w:r>
              <w:t>A</w:t>
            </w:r>
            <w:r w:rsidRPr="00D040E6">
              <w:t xml:space="preserve">fter the completion of the way </w:t>
            </w:r>
            <w:r w:rsidR="001D4D49">
              <w:t>from A to B</w:t>
            </w:r>
            <w:r>
              <w:t xml:space="preserve"> (without touching any </w:t>
            </w:r>
            <w:r w:rsidR="001D4D49">
              <w:t>edges in the maze</w:t>
            </w:r>
            <w:r>
              <w:t>)</w:t>
            </w:r>
            <w:r w:rsidRPr="00D040E6">
              <w:t xml:space="preserve">, the </w:t>
            </w:r>
            <w:r>
              <w:t xml:space="preserve">mobile </w:t>
            </w:r>
            <w:r w:rsidRPr="00D040E6">
              <w:t xml:space="preserve">robot will </w:t>
            </w:r>
            <w:r>
              <w:t>stop</w:t>
            </w:r>
            <w:r w:rsidRPr="00D040E6">
              <w:t xml:space="preserve"> </w:t>
            </w:r>
            <w:r w:rsidR="001D4D49">
              <w:t>exactly at point B</w:t>
            </w:r>
          </w:p>
          <w:p w:rsidR="00984830" w:rsidRPr="00305956" w:rsidRDefault="00984830" w:rsidP="00984830">
            <w:pPr>
              <w:rPr>
                <w:b/>
                <w:bCs/>
              </w:rPr>
            </w:pPr>
            <w:r w:rsidRPr="00305956">
              <w:rPr>
                <w:b/>
                <w:bCs/>
              </w:rPr>
              <w:t xml:space="preserve">Alternative Scenario: </w:t>
            </w:r>
          </w:p>
          <w:p w:rsidR="00984830" w:rsidRPr="00305956" w:rsidRDefault="00984830" w:rsidP="00984830">
            <w:r w:rsidRPr="00305956">
              <w:t xml:space="preserve">          </w:t>
            </w:r>
            <w:r>
              <w:t>N/A</w:t>
            </w:r>
          </w:p>
          <w:p w:rsidR="00984830" w:rsidRPr="00305956" w:rsidRDefault="00984830" w:rsidP="00984830">
            <w:pPr>
              <w:rPr>
                <w:b/>
                <w:bCs/>
              </w:rPr>
            </w:pPr>
            <w:r w:rsidRPr="00305956">
              <w:rPr>
                <w:b/>
                <w:bCs/>
              </w:rPr>
              <w:t>Exceptions:</w:t>
            </w:r>
          </w:p>
          <w:p w:rsidR="00984830" w:rsidRPr="00305956" w:rsidRDefault="00984830" w:rsidP="00984830">
            <w:pPr>
              <w:jc w:val="both"/>
            </w:pPr>
            <w:r w:rsidRPr="00305956">
              <w:t xml:space="preserve">          </w:t>
            </w:r>
            <w:r>
              <w:t>N/A</w:t>
            </w:r>
          </w:p>
          <w:p w:rsidR="00984830" w:rsidRPr="00305956" w:rsidRDefault="00984830" w:rsidP="00984830">
            <w:pPr>
              <w:rPr>
                <w:b/>
                <w:bCs/>
              </w:rPr>
            </w:pPr>
            <w:r w:rsidRPr="00305956">
              <w:rPr>
                <w:b/>
                <w:bCs/>
              </w:rPr>
              <w:t xml:space="preserve">Relationships: </w:t>
            </w:r>
          </w:p>
          <w:p w:rsidR="00984830" w:rsidRPr="00305956" w:rsidRDefault="00984830" w:rsidP="00984830">
            <w:r>
              <w:t xml:space="preserve">          N/A</w:t>
            </w:r>
          </w:p>
        </w:tc>
      </w:tr>
    </w:tbl>
    <w:p w:rsidR="00984830" w:rsidRDefault="00EA31EA" w:rsidP="00EA31EA">
      <w:pPr>
        <w:pStyle w:val="Caption"/>
        <w:jc w:val="center"/>
      </w:pPr>
      <w:r>
        <w:lastRenderedPageBreak/>
        <w:t xml:space="preserve">Table </w:t>
      </w:r>
      <w:fldSimple w:instr=" STYLEREF 1 \s ">
        <w:r>
          <w:rPr>
            <w:noProof/>
          </w:rPr>
          <w:t>C</w:t>
        </w:r>
      </w:fldSimple>
      <w:r>
        <w:noBreakHyphen/>
      </w:r>
      <w:fldSimple w:instr=" SEQ Table \* ARABIC \s 1 ">
        <w:r>
          <w:rPr>
            <w:noProof/>
          </w:rPr>
          <w:t>11</w:t>
        </w:r>
      </w:fldSimple>
      <w:r>
        <w:t xml:space="preserve"> Run in maze (from A to B) use case specification</w:t>
      </w:r>
    </w:p>
    <w:p w:rsidR="001D4D49" w:rsidRDefault="001D4D49" w:rsidP="001D4D49">
      <w:pPr>
        <w:pStyle w:val="Heading4"/>
      </w:pPr>
      <w:bookmarkStart w:id="21" w:name="_GoBack"/>
      <w:bookmarkEnd w:id="21"/>
      <w:r>
        <w:lastRenderedPageBreak/>
        <w:t>Run in maze (from B to A)</w:t>
      </w:r>
    </w:p>
    <w:p w:rsidR="00BE2D83" w:rsidRDefault="00BE2D83" w:rsidP="00BE2D83">
      <w:pPr>
        <w:jc w:val="center"/>
      </w:pPr>
      <w:r>
        <w:rPr>
          <w:noProof/>
        </w:rPr>
        <w:drawing>
          <wp:inline distT="0" distB="0" distL="0" distR="0" wp14:anchorId="28189AB7" wp14:editId="5A96A0B9">
            <wp:extent cx="4600575" cy="1647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1647825"/>
                    </a:xfrm>
                    <a:prstGeom prst="rect">
                      <a:avLst/>
                    </a:prstGeom>
                  </pic:spPr>
                </pic:pic>
              </a:graphicData>
            </a:graphic>
          </wp:inline>
        </w:drawing>
      </w:r>
    </w:p>
    <w:p w:rsidR="00BE2D83" w:rsidRPr="00BE2D83" w:rsidRDefault="00BE2D83" w:rsidP="00EA31EA">
      <w:pPr>
        <w:pStyle w:val="Caption"/>
        <w:jc w:val="center"/>
      </w:pPr>
      <w:r>
        <w:t xml:space="preserve">Figure </w:t>
      </w:r>
      <w:fldSimple w:instr=" STYLEREF 1 \s ">
        <w:r>
          <w:rPr>
            <w:noProof/>
          </w:rPr>
          <w:t>C</w:t>
        </w:r>
      </w:fldSimple>
      <w:r>
        <w:noBreakHyphen/>
      </w:r>
      <w:fldSimple w:instr=" SEQ Figure \* ARABIC \s 1 ">
        <w:r>
          <w:rPr>
            <w:noProof/>
          </w:rPr>
          <w:t>14</w:t>
        </w:r>
      </w:fldSimple>
      <w:r>
        <w:t xml:space="preserve"> Run in maze (from B to A)</w:t>
      </w:r>
      <w:r w:rsidR="00EA31EA">
        <w:t xml:space="preserve"> use case diagram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761"/>
        <w:gridCol w:w="2139"/>
      </w:tblGrid>
      <w:tr w:rsidR="001D4D49" w:rsidRPr="00305956" w:rsidTr="006B15D6">
        <w:tc>
          <w:tcPr>
            <w:tcW w:w="5000" w:type="pct"/>
            <w:gridSpan w:val="5"/>
            <w:shd w:val="clear" w:color="auto" w:fill="F3F3F3"/>
          </w:tcPr>
          <w:p w:rsidR="001D4D49" w:rsidRPr="00305956" w:rsidRDefault="001D4D49" w:rsidP="006B15D6">
            <w:r>
              <w:rPr>
                <w:b/>
              </w:rPr>
              <w:t xml:space="preserve">AVOID OBSTACLES USE CASE </w:t>
            </w:r>
            <w:r w:rsidRPr="00305956">
              <w:rPr>
                <w:b/>
              </w:rPr>
              <w:t>SPECIFICATION</w:t>
            </w:r>
          </w:p>
        </w:tc>
      </w:tr>
      <w:tr w:rsidR="001D4D49" w:rsidRPr="00305956" w:rsidTr="006B15D6">
        <w:tc>
          <w:tcPr>
            <w:tcW w:w="1391" w:type="pct"/>
            <w:shd w:val="clear" w:color="auto" w:fill="F3F3F3"/>
          </w:tcPr>
          <w:p w:rsidR="001D4D49" w:rsidRPr="00305956" w:rsidRDefault="001D4D49" w:rsidP="006B15D6">
            <w:pPr>
              <w:rPr>
                <w:b/>
              </w:rPr>
            </w:pPr>
            <w:r w:rsidRPr="00305956">
              <w:rPr>
                <w:b/>
              </w:rPr>
              <w:t>Use-case No.</w:t>
            </w:r>
          </w:p>
        </w:tc>
        <w:tc>
          <w:tcPr>
            <w:tcW w:w="1364" w:type="pct"/>
          </w:tcPr>
          <w:p w:rsidR="001D4D49" w:rsidRPr="00305956" w:rsidRDefault="001D4D49" w:rsidP="006B15D6">
            <w:r>
              <w:t>UC013</w:t>
            </w:r>
          </w:p>
        </w:tc>
        <w:tc>
          <w:tcPr>
            <w:tcW w:w="1059" w:type="pct"/>
            <w:gridSpan w:val="2"/>
            <w:shd w:val="clear" w:color="auto" w:fill="F3F3F3"/>
          </w:tcPr>
          <w:p w:rsidR="001D4D49" w:rsidRPr="00305956" w:rsidRDefault="001D4D49" w:rsidP="006B15D6">
            <w:pPr>
              <w:rPr>
                <w:b/>
              </w:rPr>
            </w:pPr>
            <w:r w:rsidRPr="00305956">
              <w:rPr>
                <w:b/>
              </w:rPr>
              <w:t>Use-case Version</w:t>
            </w:r>
          </w:p>
        </w:tc>
        <w:tc>
          <w:tcPr>
            <w:tcW w:w="1186" w:type="pct"/>
          </w:tcPr>
          <w:p w:rsidR="001D4D49" w:rsidRPr="00305956" w:rsidRDefault="001D4D49" w:rsidP="006B15D6">
            <w:r>
              <w:t>1.0</w:t>
            </w:r>
          </w:p>
        </w:tc>
      </w:tr>
      <w:tr w:rsidR="001D4D49" w:rsidRPr="00305956" w:rsidTr="006B15D6">
        <w:tc>
          <w:tcPr>
            <w:tcW w:w="1391" w:type="pct"/>
            <w:shd w:val="clear" w:color="auto" w:fill="F3F3F3"/>
          </w:tcPr>
          <w:p w:rsidR="001D4D49" w:rsidRPr="00305956" w:rsidRDefault="001D4D49" w:rsidP="006B15D6">
            <w:pPr>
              <w:rPr>
                <w:b/>
              </w:rPr>
            </w:pPr>
            <w:r w:rsidRPr="00305956">
              <w:rPr>
                <w:b/>
              </w:rPr>
              <w:t>Use-case Name</w:t>
            </w:r>
          </w:p>
        </w:tc>
        <w:tc>
          <w:tcPr>
            <w:tcW w:w="3609" w:type="pct"/>
            <w:gridSpan w:val="4"/>
          </w:tcPr>
          <w:p w:rsidR="001D4D49" w:rsidRPr="00305956" w:rsidRDefault="001D4D49" w:rsidP="006B15D6">
            <w:r>
              <w:t>Run in m</w:t>
            </w:r>
            <w:r w:rsidR="00E12C4B">
              <w:t>aze (from B to A</w:t>
            </w:r>
            <w:r>
              <w:t>)</w:t>
            </w:r>
          </w:p>
        </w:tc>
      </w:tr>
      <w:tr w:rsidR="001D4D49" w:rsidRPr="00305956" w:rsidTr="006B15D6">
        <w:tc>
          <w:tcPr>
            <w:tcW w:w="1391" w:type="pct"/>
            <w:shd w:val="clear" w:color="auto" w:fill="F3F3F3"/>
          </w:tcPr>
          <w:p w:rsidR="001D4D49" w:rsidRPr="00305956" w:rsidRDefault="001D4D49" w:rsidP="006B15D6">
            <w:pPr>
              <w:rPr>
                <w:b/>
              </w:rPr>
            </w:pPr>
            <w:r w:rsidRPr="00305956">
              <w:rPr>
                <w:b/>
              </w:rPr>
              <w:t xml:space="preserve">Author </w:t>
            </w:r>
          </w:p>
        </w:tc>
        <w:tc>
          <w:tcPr>
            <w:tcW w:w="3609" w:type="pct"/>
            <w:gridSpan w:val="4"/>
          </w:tcPr>
          <w:p w:rsidR="001D4D49" w:rsidRPr="00305956" w:rsidRDefault="001D4D49" w:rsidP="006B15D6">
            <w:r>
              <w:t>DuyTBH</w:t>
            </w:r>
          </w:p>
        </w:tc>
      </w:tr>
      <w:tr w:rsidR="001D4D49" w:rsidRPr="00305956" w:rsidTr="006B15D6">
        <w:tc>
          <w:tcPr>
            <w:tcW w:w="1391" w:type="pct"/>
            <w:shd w:val="clear" w:color="auto" w:fill="F3F3F3"/>
          </w:tcPr>
          <w:p w:rsidR="001D4D49" w:rsidRPr="00305956" w:rsidRDefault="001D4D49" w:rsidP="006B15D6">
            <w:pPr>
              <w:rPr>
                <w:b/>
              </w:rPr>
            </w:pPr>
            <w:r w:rsidRPr="00305956">
              <w:rPr>
                <w:b/>
              </w:rPr>
              <w:t>Date</w:t>
            </w:r>
          </w:p>
        </w:tc>
        <w:tc>
          <w:tcPr>
            <w:tcW w:w="1364" w:type="pct"/>
          </w:tcPr>
          <w:p w:rsidR="001D4D49" w:rsidRPr="00305956" w:rsidRDefault="001D4D49" w:rsidP="006B15D6">
            <w:r>
              <w:t>13/02/2014</w:t>
            </w:r>
          </w:p>
        </w:tc>
        <w:tc>
          <w:tcPr>
            <w:tcW w:w="637" w:type="pct"/>
            <w:shd w:val="clear" w:color="auto" w:fill="F3F3F3"/>
          </w:tcPr>
          <w:p w:rsidR="001D4D49" w:rsidRPr="00305956" w:rsidRDefault="001D4D49" w:rsidP="006B15D6">
            <w:pPr>
              <w:rPr>
                <w:b/>
              </w:rPr>
            </w:pPr>
            <w:r w:rsidRPr="00305956">
              <w:rPr>
                <w:b/>
              </w:rPr>
              <w:t>Priority</w:t>
            </w:r>
          </w:p>
        </w:tc>
        <w:tc>
          <w:tcPr>
            <w:tcW w:w="1608" w:type="pct"/>
            <w:gridSpan w:val="2"/>
          </w:tcPr>
          <w:p w:rsidR="001D4D49" w:rsidRPr="00305956" w:rsidRDefault="001D4D49" w:rsidP="006B15D6">
            <w:r>
              <w:t>Normal</w:t>
            </w:r>
          </w:p>
        </w:tc>
      </w:tr>
      <w:tr w:rsidR="001D4D49" w:rsidRPr="00305956" w:rsidTr="006B15D6">
        <w:tc>
          <w:tcPr>
            <w:tcW w:w="5000" w:type="pct"/>
            <w:gridSpan w:val="5"/>
            <w:shd w:val="clear" w:color="auto" w:fill="FFFFFF"/>
          </w:tcPr>
          <w:p w:rsidR="001D4D49" w:rsidRPr="00305956" w:rsidRDefault="001D4D49" w:rsidP="006B15D6">
            <w:pPr>
              <w:rPr>
                <w:b/>
              </w:rPr>
            </w:pPr>
            <w:r w:rsidRPr="00305956">
              <w:rPr>
                <w:b/>
              </w:rPr>
              <w:t>Actor:</w:t>
            </w:r>
          </w:p>
          <w:p w:rsidR="001D4D49" w:rsidRPr="00305956" w:rsidRDefault="001D4D49" w:rsidP="006B15D6">
            <w:r>
              <w:t xml:space="preserve">          User</w:t>
            </w:r>
          </w:p>
          <w:p w:rsidR="001D4D49" w:rsidRPr="00305956" w:rsidRDefault="001D4D49" w:rsidP="006B15D6">
            <w:pPr>
              <w:rPr>
                <w:b/>
              </w:rPr>
            </w:pPr>
            <w:r w:rsidRPr="00305956">
              <w:rPr>
                <w:b/>
              </w:rPr>
              <w:t>Summary:</w:t>
            </w:r>
          </w:p>
          <w:p w:rsidR="001D4D49" w:rsidRPr="00305956" w:rsidRDefault="001D4D49" w:rsidP="006B15D6">
            <w:pPr>
              <w:rPr>
                <w:b/>
              </w:rPr>
            </w:pPr>
            <w:r>
              <w:t xml:space="preserve">          Run in maze mode starts</w:t>
            </w:r>
          </w:p>
          <w:p w:rsidR="001D4D49" w:rsidRPr="00305956" w:rsidRDefault="001D4D49" w:rsidP="006B15D6">
            <w:pPr>
              <w:rPr>
                <w:b/>
                <w:bCs/>
              </w:rPr>
            </w:pPr>
            <w:r w:rsidRPr="00305956">
              <w:rPr>
                <w:b/>
                <w:bCs/>
              </w:rPr>
              <w:t>Goal:</w:t>
            </w:r>
          </w:p>
          <w:p w:rsidR="001D4D49" w:rsidRPr="00305956" w:rsidRDefault="001D4D49" w:rsidP="006B15D6">
            <w:pPr>
              <w:rPr>
                <w:b/>
              </w:rPr>
            </w:pPr>
            <w:r>
              <w:t xml:space="preserve">          The robot run automatically in a maze</w:t>
            </w:r>
            <w:r w:rsidR="00E12C4B">
              <w:t xml:space="preserve"> from point B</w:t>
            </w:r>
            <w:r>
              <w:t xml:space="preserve"> (</w:t>
            </w:r>
            <w:r w:rsidR="00E12C4B">
              <w:t xml:space="preserve">top right </w:t>
            </w:r>
            <w:r>
              <w:t xml:space="preserve">corner) </w:t>
            </w:r>
            <w:r w:rsidR="00E12C4B">
              <w:t xml:space="preserve">back </w:t>
            </w:r>
            <w:r>
              <w:t xml:space="preserve">to </w:t>
            </w:r>
            <w:r w:rsidR="00E12C4B">
              <w:t>start point A</w:t>
            </w:r>
            <w:r>
              <w:t xml:space="preserve"> (</w:t>
            </w:r>
            <w:r w:rsidR="00E12C4B">
              <w:t xml:space="preserve">bottom left </w:t>
            </w:r>
            <w:r>
              <w:t>corner)</w:t>
            </w:r>
          </w:p>
          <w:p w:rsidR="001D4D49" w:rsidRPr="00305956" w:rsidRDefault="001D4D49" w:rsidP="006B15D6">
            <w:pPr>
              <w:rPr>
                <w:b/>
                <w:u w:val="single"/>
              </w:rPr>
            </w:pPr>
            <w:r w:rsidRPr="00305956">
              <w:rPr>
                <w:b/>
                <w:bCs/>
                <w:u w:val="single"/>
              </w:rPr>
              <w:t>Triggers</w:t>
            </w:r>
          </w:p>
          <w:p w:rsidR="001D4D49" w:rsidRPr="00305956" w:rsidRDefault="001D4D49" w:rsidP="006B15D6">
            <w:r>
              <w:t xml:space="preserve">         </w:t>
            </w:r>
            <w:r w:rsidR="00E12C4B">
              <w:t>When robot reach point B (top right corner)</w:t>
            </w:r>
          </w:p>
          <w:p w:rsidR="001D4D49" w:rsidRPr="00305956" w:rsidRDefault="001D4D49" w:rsidP="006B15D6">
            <w:pPr>
              <w:rPr>
                <w:b/>
                <w:bCs/>
              </w:rPr>
            </w:pPr>
            <w:r w:rsidRPr="00305956">
              <w:rPr>
                <w:b/>
                <w:bCs/>
              </w:rPr>
              <w:t>Pre</w:t>
            </w:r>
            <w:r>
              <w:rPr>
                <w:b/>
                <w:bCs/>
              </w:rPr>
              <w:t>-</w:t>
            </w:r>
            <w:r w:rsidRPr="00305956">
              <w:rPr>
                <w:b/>
                <w:bCs/>
              </w:rPr>
              <w:t>conditions:</w:t>
            </w:r>
          </w:p>
          <w:p w:rsidR="001D4D49" w:rsidRDefault="001D4D49" w:rsidP="006B15D6">
            <w:r>
              <w:t xml:space="preserve">          - Configuration is initiated</w:t>
            </w:r>
          </w:p>
          <w:p w:rsidR="001D4D49" w:rsidRDefault="001D4D49" w:rsidP="006B15D6">
            <w:pPr>
              <w:rPr>
                <w:sz w:val="23"/>
                <w:szCs w:val="23"/>
              </w:rPr>
            </w:pPr>
            <w:r>
              <w:t xml:space="preserve">          - </w:t>
            </w:r>
            <w:r>
              <w:rPr>
                <w:sz w:val="23"/>
                <w:szCs w:val="23"/>
              </w:rPr>
              <w:t xml:space="preserve">Power is on </w:t>
            </w:r>
          </w:p>
          <w:p w:rsidR="001D4D49" w:rsidRDefault="001D4D49" w:rsidP="006B15D6">
            <w:pPr>
              <w:rPr>
                <w:sz w:val="23"/>
                <w:szCs w:val="23"/>
              </w:rPr>
            </w:pPr>
            <w:r>
              <w:lastRenderedPageBreak/>
              <w:t xml:space="preserve">          - </w:t>
            </w:r>
            <w:r>
              <w:rPr>
                <w:sz w:val="23"/>
                <w:szCs w:val="23"/>
              </w:rPr>
              <w:t>Infrared</w:t>
            </w:r>
            <w:r w:rsidR="00E12C4B">
              <w:rPr>
                <w:sz w:val="23"/>
                <w:szCs w:val="23"/>
              </w:rPr>
              <w:t xml:space="preserve"> sensor is ready</w:t>
            </w:r>
          </w:p>
          <w:p w:rsidR="00E12C4B" w:rsidRPr="002F2AEE" w:rsidRDefault="00E12C4B" w:rsidP="006B15D6">
            <w:pPr>
              <w:rPr>
                <w:sz w:val="23"/>
                <w:szCs w:val="23"/>
              </w:rPr>
            </w:pPr>
            <w:r>
              <w:t xml:space="preserve">          - </w:t>
            </w:r>
            <w:r>
              <w:rPr>
                <w:sz w:val="23"/>
                <w:szCs w:val="23"/>
              </w:rPr>
              <w:t>Robot reach point B (top right corner)</w:t>
            </w:r>
          </w:p>
          <w:p w:rsidR="001D4D49" w:rsidRPr="00305956" w:rsidRDefault="001D4D49" w:rsidP="006B15D6">
            <w:pPr>
              <w:rPr>
                <w:b/>
                <w:bCs/>
              </w:rPr>
            </w:pPr>
            <w:r w:rsidRPr="00305956">
              <w:rPr>
                <w:b/>
                <w:bCs/>
              </w:rPr>
              <w:t>Post</w:t>
            </w:r>
            <w:r>
              <w:rPr>
                <w:b/>
                <w:bCs/>
              </w:rPr>
              <w:t>-</w:t>
            </w:r>
            <w:r>
              <w:rPr>
                <w:b/>
              </w:rPr>
              <w:t>c</w:t>
            </w:r>
            <w:r w:rsidRPr="00305956">
              <w:rPr>
                <w:b/>
                <w:bCs/>
              </w:rPr>
              <w:t>onditions:</w:t>
            </w:r>
          </w:p>
          <w:p w:rsidR="001D4D49" w:rsidRPr="00305956" w:rsidRDefault="001D4D49" w:rsidP="006B15D6">
            <w:r w:rsidRPr="00305956">
              <w:t xml:space="preserve">          </w:t>
            </w:r>
            <w:r>
              <w:t>N/A</w:t>
            </w:r>
          </w:p>
          <w:p w:rsidR="001D4D49" w:rsidRPr="00305956" w:rsidRDefault="001D4D49" w:rsidP="006B15D6">
            <w:pPr>
              <w:rPr>
                <w:b/>
                <w:bCs/>
              </w:rPr>
            </w:pPr>
            <w:r w:rsidRPr="00305956">
              <w:rPr>
                <w:b/>
                <w:bCs/>
              </w:rPr>
              <w:t>Main Success Scenario:</w:t>
            </w:r>
          </w:p>
          <w:p w:rsidR="001D4D49" w:rsidRDefault="001D4D49" w:rsidP="001D4D49">
            <w:pPr>
              <w:numPr>
                <w:ilvl w:val="0"/>
                <w:numId w:val="39"/>
              </w:numPr>
              <w:spacing w:after="160" w:line="259" w:lineRule="auto"/>
            </w:pPr>
            <w:r>
              <w:t>In a maze, f</w:t>
            </w:r>
            <w:r w:rsidR="00E12C4B">
              <w:t>rom</w:t>
            </w:r>
            <w:r>
              <w:t xml:space="preserve"> </w:t>
            </w:r>
            <w:r w:rsidR="00E12C4B">
              <w:t>point B</w:t>
            </w:r>
            <w:r>
              <w:t xml:space="preserve"> (</w:t>
            </w:r>
            <w:r w:rsidR="00E12C4B">
              <w:t>top right</w:t>
            </w:r>
            <w:r>
              <w:t xml:space="preserve"> corner) the mobile robot running closer to </w:t>
            </w:r>
            <w:r w:rsidR="00E12C4B">
              <w:t>start point A</w:t>
            </w:r>
            <w:r>
              <w:t xml:space="preserve"> (</w:t>
            </w:r>
            <w:r w:rsidR="00E12C4B">
              <w:t>bottom left</w:t>
            </w:r>
            <w:r>
              <w:t xml:space="preserve"> corner)</w:t>
            </w:r>
          </w:p>
          <w:p w:rsidR="001D4D49" w:rsidRPr="00305956" w:rsidRDefault="001D4D49" w:rsidP="001D4D49">
            <w:pPr>
              <w:numPr>
                <w:ilvl w:val="0"/>
                <w:numId w:val="39"/>
              </w:numPr>
              <w:spacing w:after="160" w:line="259" w:lineRule="auto"/>
            </w:pPr>
            <w:r>
              <w:t>A</w:t>
            </w:r>
            <w:r w:rsidRPr="00D040E6">
              <w:t xml:space="preserve">fter the completion of the way </w:t>
            </w:r>
            <w:r w:rsidR="00E12C4B">
              <w:t>back to start point A</w:t>
            </w:r>
            <w:r>
              <w:t xml:space="preserve"> (without touching any edges in the maze)</w:t>
            </w:r>
            <w:r w:rsidRPr="00D040E6">
              <w:t xml:space="preserve">, the </w:t>
            </w:r>
            <w:r>
              <w:t xml:space="preserve">mobile </w:t>
            </w:r>
            <w:r w:rsidRPr="00D040E6">
              <w:t xml:space="preserve">robot will </w:t>
            </w:r>
            <w:r>
              <w:t>stop</w:t>
            </w:r>
            <w:r w:rsidRPr="00D040E6">
              <w:t xml:space="preserve"> </w:t>
            </w:r>
            <w:r w:rsidR="00E12C4B">
              <w:t>exactly at point A</w:t>
            </w:r>
          </w:p>
          <w:p w:rsidR="001D4D49" w:rsidRPr="00305956" w:rsidRDefault="001D4D49" w:rsidP="006B15D6">
            <w:pPr>
              <w:rPr>
                <w:b/>
                <w:bCs/>
              </w:rPr>
            </w:pPr>
            <w:r w:rsidRPr="00305956">
              <w:rPr>
                <w:b/>
                <w:bCs/>
              </w:rPr>
              <w:t xml:space="preserve">Alternative Scenario: </w:t>
            </w:r>
          </w:p>
          <w:p w:rsidR="001D4D49" w:rsidRPr="00305956" w:rsidRDefault="001D4D49" w:rsidP="006B15D6">
            <w:r w:rsidRPr="00305956">
              <w:t xml:space="preserve">          </w:t>
            </w:r>
            <w:r>
              <w:t>N/A</w:t>
            </w:r>
          </w:p>
          <w:p w:rsidR="001D4D49" w:rsidRPr="00305956" w:rsidRDefault="001D4D49" w:rsidP="006B15D6">
            <w:pPr>
              <w:rPr>
                <w:b/>
                <w:bCs/>
              </w:rPr>
            </w:pPr>
            <w:r w:rsidRPr="00305956">
              <w:rPr>
                <w:b/>
                <w:bCs/>
              </w:rPr>
              <w:t>Exceptions:</w:t>
            </w:r>
          </w:p>
          <w:p w:rsidR="001D4D49" w:rsidRPr="00305956" w:rsidRDefault="001D4D49" w:rsidP="006B15D6">
            <w:pPr>
              <w:jc w:val="both"/>
            </w:pPr>
            <w:r w:rsidRPr="00305956">
              <w:t xml:space="preserve">          </w:t>
            </w:r>
            <w:r>
              <w:t>N/A</w:t>
            </w:r>
          </w:p>
          <w:p w:rsidR="001D4D49" w:rsidRPr="00305956" w:rsidRDefault="001D4D49" w:rsidP="006B15D6">
            <w:pPr>
              <w:rPr>
                <w:b/>
                <w:bCs/>
              </w:rPr>
            </w:pPr>
            <w:r w:rsidRPr="00305956">
              <w:rPr>
                <w:b/>
                <w:bCs/>
              </w:rPr>
              <w:t xml:space="preserve">Relationships: </w:t>
            </w:r>
          </w:p>
          <w:p w:rsidR="001D4D49" w:rsidRPr="00305956" w:rsidRDefault="001D4D49" w:rsidP="006B15D6">
            <w:r>
              <w:t xml:space="preserve">          N/A</w:t>
            </w:r>
          </w:p>
        </w:tc>
      </w:tr>
    </w:tbl>
    <w:p w:rsidR="001D4D49" w:rsidRPr="001D4D49" w:rsidRDefault="00EA31EA" w:rsidP="00EA31EA">
      <w:pPr>
        <w:pStyle w:val="Caption"/>
        <w:jc w:val="center"/>
      </w:pPr>
      <w:r>
        <w:lastRenderedPageBreak/>
        <w:t xml:space="preserve">Table </w:t>
      </w:r>
      <w:fldSimple w:instr=" STYLEREF 1 \s ">
        <w:r>
          <w:rPr>
            <w:noProof/>
          </w:rPr>
          <w:t>C</w:t>
        </w:r>
      </w:fldSimple>
      <w:r>
        <w:noBreakHyphen/>
      </w:r>
      <w:fldSimple w:instr=" SEQ Table \* ARABIC \s 1 ">
        <w:r>
          <w:rPr>
            <w:noProof/>
          </w:rPr>
          <w:t>12</w:t>
        </w:r>
      </w:fldSimple>
      <w:r>
        <w:t xml:space="preserve"> Run in maze (from B to A) use case specification</w:t>
      </w:r>
    </w:p>
    <w:p w:rsidR="003E6B17" w:rsidRDefault="003E6B17" w:rsidP="003E6B17">
      <w:pPr>
        <w:pStyle w:val="Heading2"/>
      </w:pPr>
      <w:r>
        <w:t>Non-</w:t>
      </w:r>
      <w:r w:rsidRPr="003E6B17">
        <w:t xml:space="preserve">Functional Requirement </w:t>
      </w:r>
    </w:p>
    <w:p w:rsidR="003E6B17" w:rsidRPr="003E6B17" w:rsidRDefault="003E6B17" w:rsidP="008C6685">
      <w:pPr>
        <w:pStyle w:val="Heading3"/>
        <w:numPr>
          <w:ilvl w:val="2"/>
          <w:numId w:val="27"/>
        </w:numPr>
      </w:pPr>
      <w:r w:rsidRPr="003E6B17">
        <w:t>Reliability</w:t>
      </w:r>
    </w:p>
    <w:p w:rsidR="003E6B17" w:rsidRPr="00332C87" w:rsidRDefault="003E6B17" w:rsidP="008C6685">
      <w:pPr>
        <w:pStyle w:val="ListParagraph"/>
        <w:numPr>
          <w:ilvl w:val="0"/>
          <w:numId w:val="29"/>
        </w:numPr>
      </w:pPr>
      <w:r w:rsidRPr="00332C87">
        <w:t>All Controller Applications are easily to upgrade firmware.</w:t>
      </w:r>
    </w:p>
    <w:p w:rsidR="003E6B17" w:rsidRPr="00332C87" w:rsidRDefault="003E6B17" w:rsidP="008C6685">
      <w:pPr>
        <w:pStyle w:val="ListParagraph"/>
        <w:numPr>
          <w:ilvl w:val="0"/>
          <w:numId w:val="29"/>
        </w:numPr>
      </w:pPr>
      <w:r w:rsidRPr="00332C87">
        <w:t>All Controller Applications can be replaced easily by loaded into chip if the controller has problem.</w:t>
      </w:r>
    </w:p>
    <w:p w:rsidR="003E6B17" w:rsidRPr="00332C87" w:rsidRDefault="003E6B17" w:rsidP="008C6685">
      <w:pPr>
        <w:pStyle w:val="ListParagraph"/>
        <w:numPr>
          <w:ilvl w:val="0"/>
          <w:numId w:val="29"/>
        </w:numPr>
      </w:pPr>
      <w:r w:rsidRPr="00332C87">
        <w:t>All Controller Applications are guarantee by quality testing in:</w:t>
      </w:r>
    </w:p>
    <w:p w:rsidR="003E6B17" w:rsidRPr="004F658B" w:rsidRDefault="003E6B17" w:rsidP="008C6685">
      <w:pPr>
        <w:pStyle w:val="ListParagraph"/>
        <w:numPr>
          <w:ilvl w:val="0"/>
          <w:numId w:val="28"/>
        </w:numPr>
        <w:autoSpaceDE w:val="0"/>
        <w:autoSpaceDN w:val="0"/>
        <w:adjustRightInd w:val="0"/>
        <w:spacing w:after="0" w:line="240" w:lineRule="auto"/>
        <w:rPr>
          <w:rFonts w:cs="Calibri"/>
          <w:szCs w:val="24"/>
        </w:rPr>
      </w:pPr>
      <w:r w:rsidRPr="004F658B">
        <w:rPr>
          <w:rFonts w:cs="Calibri"/>
          <w:szCs w:val="24"/>
        </w:rPr>
        <w:t xml:space="preserve"> Stability constraints.</w:t>
      </w:r>
    </w:p>
    <w:p w:rsidR="003E6B17" w:rsidRPr="004F658B" w:rsidRDefault="003E6B17" w:rsidP="008C6685">
      <w:pPr>
        <w:pStyle w:val="ListParagraph"/>
        <w:numPr>
          <w:ilvl w:val="0"/>
          <w:numId w:val="28"/>
        </w:numPr>
        <w:autoSpaceDE w:val="0"/>
        <w:autoSpaceDN w:val="0"/>
        <w:adjustRightInd w:val="0"/>
        <w:spacing w:after="0" w:line="240" w:lineRule="auto"/>
        <w:rPr>
          <w:rFonts w:cs="Calibri"/>
          <w:szCs w:val="24"/>
        </w:rPr>
      </w:pPr>
      <w:r w:rsidRPr="004F658B">
        <w:rPr>
          <w:rFonts w:cs="Calibri"/>
          <w:szCs w:val="24"/>
        </w:rPr>
        <w:t xml:space="preserve"> Functionality.</w:t>
      </w:r>
    </w:p>
    <w:p w:rsidR="003E6B17" w:rsidRPr="004F658B" w:rsidRDefault="003E6B17" w:rsidP="008C6685">
      <w:pPr>
        <w:pStyle w:val="ListParagraph"/>
        <w:numPr>
          <w:ilvl w:val="0"/>
          <w:numId w:val="28"/>
        </w:numPr>
        <w:autoSpaceDE w:val="0"/>
        <w:autoSpaceDN w:val="0"/>
        <w:adjustRightInd w:val="0"/>
        <w:spacing w:after="0" w:line="240" w:lineRule="auto"/>
        <w:rPr>
          <w:rFonts w:cs="Calibri"/>
          <w:szCs w:val="24"/>
        </w:rPr>
      </w:pPr>
      <w:r w:rsidRPr="004F658B">
        <w:rPr>
          <w:rFonts w:cs="Calibri"/>
          <w:szCs w:val="24"/>
        </w:rPr>
        <w:t xml:space="preserve"> Reliability.</w:t>
      </w:r>
    </w:p>
    <w:p w:rsidR="003E6B17" w:rsidRPr="00332C87" w:rsidRDefault="003E6B17" w:rsidP="008C6685">
      <w:pPr>
        <w:pStyle w:val="ListParagraph"/>
        <w:numPr>
          <w:ilvl w:val="0"/>
          <w:numId w:val="28"/>
        </w:numPr>
      </w:pPr>
      <w:r w:rsidRPr="00332C87">
        <w:t>It’s mostly depending on hardware reliability.</w:t>
      </w:r>
    </w:p>
    <w:p w:rsidR="003E6B17" w:rsidRPr="003E6B17" w:rsidRDefault="003E6B17" w:rsidP="003E6B17">
      <w:pPr>
        <w:pStyle w:val="Heading3"/>
      </w:pPr>
      <w:r w:rsidRPr="003E6B17">
        <w:t>Availability</w:t>
      </w:r>
    </w:p>
    <w:p w:rsidR="003E6B17" w:rsidRPr="00EA68F1" w:rsidRDefault="003E6B17" w:rsidP="008C6685">
      <w:pPr>
        <w:pStyle w:val="ListParagraph"/>
        <w:numPr>
          <w:ilvl w:val="0"/>
          <w:numId w:val="30"/>
        </w:numPr>
      </w:pPr>
      <w:r>
        <w:t>The embedded kit is every</w:t>
      </w:r>
      <w:r w:rsidRPr="00EA68F1">
        <w:t>where to buy, or can buy ones which have similar</w:t>
      </w:r>
      <w:r>
        <w:t xml:space="preserve"> </w:t>
      </w:r>
      <w:r w:rsidRPr="00EA68F1">
        <w:t>function.</w:t>
      </w:r>
    </w:p>
    <w:p w:rsidR="003E6B17" w:rsidRPr="003E6B17" w:rsidRDefault="003E6B17" w:rsidP="003E6B17">
      <w:pPr>
        <w:pStyle w:val="Heading3"/>
      </w:pPr>
      <w:r w:rsidRPr="003E6B17">
        <w:t>Security</w:t>
      </w:r>
    </w:p>
    <w:p w:rsidR="003E6B17" w:rsidRPr="00332C87" w:rsidRDefault="003E6B17" w:rsidP="008C6685">
      <w:pPr>
        <w:pStyle w:val="ListParagraph"/>
        <w:numPr>
          <w:ilvl w:val="0"/>
          <w:numId w:val="30"/>
        </w:numPr>
        <w:autoSpaceDE w:val="0"/>
        <w:autoSpaceDN w:val="0"/>
        <w:adjustRightInd w:val="0"/>
        <w:spacing w:after="0" w:line="240" w:lineRule="auto"/>
        <w:rPr>
          <w:rFonts w:cs="Calibri"/>
          <w:szCs w:val="24"/>
        </w:rPr>
      </w:pPr>
      <w:r w:rsidRPr="00332C87">
        <w:rPr>
          <w:rFonts w:cs="Calibri"/>
          <w:szCs w:val="24"/>
        </w:rPr>
        <w:t>N/A</w:t>
      </w:r>
    </w:p>
    <w:p w:rsidR="003E6B17" w:rsidRPr="003E6B17" w:rsidRDefault="003E6B17" w:rsidP="003E6B17">
      <w:pPr>
        <w:pStyle w:val="Heading3"/>
      </w:pPr>
      <w:r w:rsidRPr="003E6B17">
        <w:lastRenderedPageBreak/>
        <w:t>Maintainability</w:t>
      </w:r>
    </w:p>
    <w:p w:rsidR="003E6B17" w:rsidRPr="00EA68F1" w:rsidRDefault="003E6B17" w:rsidP="008C6685">
      <w:pPr>
        <w:pStyle w:val="ListParagraph"/>
        <w:numPr>
          <w:ilvl w:val="0"/>
          <w:numId w:val="30"/>
        </w:numPr>
      </w:pPr>
      <w:r w:rsidRPr="00EA68F1">
        <w:t>Easy to upgrade or replace hardware.</w:t>
      </w:r>
    </w:p>
    <w:p w:rsidR="003E6B17" w:rsidRPr="00EA68F1" w:rsidRDefault="003E6B17" w:rsidP="008C6685">
      <w:pPr>
        <w:pStyle w:val="ListParagraph"/>
        <w:numPr>
          <w:ilvl w:val="0"/>
          <w:numId w:val="30"/>
        </w:numPr>
      </w:pPr>
      <w:r w:rsidRPr="00EA68F1">
        <w:t>Easy to update software.</w:t>
      </w:r>
    </w:p>
    <w:p w:rsidR="003E6B17" w:rsidRPr="003E6B17" w:rsidRDefault="003E6B17" w:rsidP="003E6B17">
      <w:pPr>
        <w:pStyle w:val="Heading3"/>
      </w:pPr>
      <w:r w:rsidRPr="003E6B17">
        <w:t>Portability</w:t>
      </w:r>
    </w:p>
    <w:p w:rsidR="003E6B17" w:rsidRPr="00EA68F1" w:rsidRDefault="003E6B17" w:rsidP="008C6685">
      <w:pPr>
        <w:pStyle w:val="ListParagraph"/>
        <w:numPr>
          <w:ilvl w:val="0"/>
          <w:numId w:val="31"/>
        </w:numPr>
      </w:pPr>
      <w:r w:rsidRPr="00EA68F1">
        <w:t>The embedded kit is small to be moved easily.</w:t>
      </w:r>
    </w:p>
    <w:p w:rsidR="003E6B17" w:rsidRPr="003E6B17" w:rsidRDefault="003E6B17" w:rsidP="003E6B17">
      <w:pPr>
        <w:pStyle w:val="Heading3"/>
      </w:pPr>
      <w:r w:rsidRPr="003E6B17">
        <w:t>Performance</w:t>
      </w:r>
    </w:p>
    <w:p w:rsidR="003E6B17" w:rsidRPr="004F658B" w:rsidRDefault="003E6B17" w:rsidP="008C6685">
      <w:pPr>
        <w:pStyle w:val="ListParagraph"/>
        <w:numPr>
          <w:ilvl w:val="0"/>
          <w:numId w:val="31"/>
        </w:numPr>
      </w:pPr>
      <w:r>
        <w:t>N/A</w:t>
      </w:r>
    </w:p>
    <w:p w:rsidR="003E6B17" w:rsidRPr="003E6B17" w:rsidRDefault="003E6B17" w:rsidP="003E6B17"/>
    <w:p w:rsidR="003E6B17" w:rsidRPr="00941984" w:rsidRDefault="003E6B17" w:rsidP="00757BF4">
      <w:pPr>
        <w:rPr>
          <w:rFonts w:cstheme="minorHAnsi"/>
          <w:szCs w:val="24"/>
        </w:rPr>
      </w:pPr>
    </w:p>
    <w:sectPr w:rsidR="003E6B17" w:rsidRPr="00941984" w:rsidSect="00887BD2">
      <w:footerReference w:type="first" r:id="rId50"/>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1EE" w:rsidRDefault="00DB41EE" w:rsidP="00702810">
      <w:pPr>
        <w:spacing w:after="0" w:line="240" w:lineRule="auto"/>
      </w:pPr>
      <w:r>
        <w:separator/>
      </w:r>
    </w:p>
  </w:endnote>
  <w:endnote w:type="continuationSeparator" w:id="0">
    <w:p w:rsidR="00DB41EE" w:rsidRDefault="00DB41EE" w:rsidP="00702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830" w:rsidRDefault="00984830">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24C5D18D" wp14:editId="5404D195">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84830" w:rsidRDefault="0098483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653DCF">
                            <w:rPr>
                              <w:noProof/>
                              <w:color w:val="0F243E" w:themeColor="text2" w:themeShade="80"/>
                              <w:sz w:val="26"/>
                              <w:szCs w:val="26"/>
                            </w:rPr>
                            <w:t>47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24C5D18D"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984830" w:rsidRDefault="0098483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653DCF">
                      <w:rPr>
                        <w:noProof/>
                        <w:color w:val="0F243E" w:themeColor="text2" w:themeShade="80"/>
                        <w:sz w:val="26"/>
                        <w:szCs w:val="26"/>
                      </w:rPr>
                      <w:t>47</w:t>
                    </w:r>
                    <w:r>
                      <w:rPr>
                        <w:color w:val="0F243E" w:themeColor="text2" w:themeShade="80"/>
                        <w:sz w:val="26"/>
                        <w:szCs w:val="26"/>
                      </w:rPr>
                      <w:fldChar w:fldCharType="end"/>
                    </w:r>
                  </w:p>
                </w:txbxContent>
              </v:textbox>
              <w10:wrap anchorx="page" anchory="page"/>
            </v:shape>
          </w:pict>
        </mc:Fallback>
      </mc:AlternateContent>
    </w:r>
  </w:p>
  <w:p w:rsidR="00984830" w:rsidRDefault="009848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830" w:rsidRDefault="009848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1EE" w:rsidRDefault="00DB41EE" w:rsidP="00702810">
      <w:pPr>
        <w:spacing w:after="0" w:line="240" w:lineRule="auto"/>
      </w:pPr>
      <w:r>
        <w:separator/>
      </w:r>
    </w:p>
  </w:footnote>
  <w:footnote w:type="continuationSeparator" w:id="0">
    <w:p w:rsidR="00DB41EE" w:rsidRDefault="00DB41EE" w:rsidP="00702810">
      <w:pPr>
        <w:spacing w:after="0" w:line="240" w:lineRule="auto"/>
      </w:pPr>
      <w:r>
        <w:continuationSeparator/>
      </w:r>
    </w:p>
  </w:footnote>
  <w:footnote w:id="1">
    <w:p w:rsidR="00984830" w:rsidRDefault="00984830" w:rsidP="00A51843">
      <w:pPr>
        <w:pStyle w:val="FootnoteText"/>
      </w:pPr>
      <w:r>
        <w:rPr>
          <w:rStyle w:val="FootnoteCharacters"/>
          <w:rFonts w:ascii="Times New Roman" w:eastAsiaTheme="majorEastAsia" w:hAnsi="Times New Roman"/>
        </w:rPr>
        <w:footnoteRef/>
      </w:r>
      <w:r>
        <w:rPr>
          <w:rFonts w:eastAsia="Calibri Light"/>
        </w:rPr>
        <w:tab/>
        <w:t xml:space="preserve"> </w:t>
      </w:r>
      <w:r>
        <w:t>1 man-month equals to 22 man-day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singleLevel"/>
    <w:tmpl w:val="00000003"/>
    <w:name w:val="WW8Num5"/>
    <w:lvl w:ilvl="0">
      <w:start w:val="1"/>
      <w:numFmt w:val="bullet"/>
      <w:lvlText w:val=""/>
      <w:lvlJc w:val="left"/>
      <w:pPr>
        <w:tabs>
          <w:tab w:val="num" w:pos="0"/>
        </w:tabs>
        <w:ind w:left="360" w:hanging="360"/>
      </w:pPr>
      <w:rPr>
        <w:rFonts w:ascii="Symbol" w:hAnsi="Symbol" w:cs="Calibri"/>
        <w:b/>
        <w:bCs/>
        <w:sz w:val="26"/>
        <w:szCs w:val="26"/>
        <w:lang w:val="x-none" w:eastAsia="zh-CN" w:bidi="ar-SA"/>
      </w:rPr>
    </w:lvl>
  </w:abstractNum>
  <w:abstractNum w:abstractNumId="1">
    <w:nsid w:val="00000004"/>
    <w:multiLevelType w:val="multilevel"/>
    <w:tmpl w:val="00000004"/>
    <w:name w:val="WW8Num6"/>
    <w:lvl w:ilvl="0">
      <w:start w:val="1"/>
      <w:numFmt w:val="decimal"/>
      <w:lvlText w:val="%1."/>
      <w:lvlJc w:val="left"/>
      <w:pPr>
        <w:tabs>
          <w:tab w:val="num" w:pos="0"/>
        </w:tabs>
        <w:ind w:left="720" w:hanging="360"/>
      </w:pPr>
      <w:rPr>
        <w:rFonts w:eastAsia="Times New Roman"/>
        <w:b/>
        <w:bCs/>
        <w:vanish/>
        <w:sz w:val="24"/>
        <w:szCs w:val="24"/>
      </w:rPr>
    </w:lvl>
    <w:lvl w:ilvl="1">
      <w:start w:val="1"/>
      <w:numFmt w:val="decimal"/>
      <w:lvlText w:val="%1.%2."/>
      <w:lvlJc w:val="left"/>
      <w:pPr>
        <w:tabs>
          <w:tab w:val="num" w:pos="0"/>
        </w:tabs>
        <w:ind w:left="1080" w:hanging="720"/>
      </w:pPr>
      <w:rPr>
        <w:color w:val="000000"/>
      </w:rPr>
    </w:lvl>
    <w:lvl w:ilvl="2">
      <w:start w:val="1"/>
      <w:numFmt w:val="decimal"/>
      <w:lvlText w:val="%1.%2.%3."/>
      <w:lvlJc w:val="left"/>
      <w:pPr>
        <w:tabs>
          <w:tab w:val="num" w:pos="0"/>
        </w:tabs>
        <w:ind w:left="1440" w:hanging="1080"/>
      </w:pPr>
      <w:rPr>
        <w:color w:val="000000"/>
      </w:rPr>
    </w:lvl>
    <w:lvl w:ilvl="3">
      <w:start w:val="1"/>
      <w:numFmt w:val="decimal"/>
      <w:lvlText w:val="%1.%2.%3.%4."/>
      <w:lvlJc w:val="left"/>
      <w:pPr>
        <w:tabs>
          <w:tab w:val="num" w:pos="0"/>
        </w:tabs>
        <w:ind w:left="1440" w:hanging="1080"/>
      </w:pPr>
      <w:rPr>
        <w:color w:val="000000"/>
      </w:rPr>
    </w:lvl>
    <w:lvl w:ilvl="4">
      <w:start w:val="1"/>
      <w:numFmt w:val="decimal"/>
      <w:lvlText w:val="%1.%2.%3.%4.%5."/>
      <w:lvlJc w:val="left"/>
      <w:pPr>
        <w:tabs>
          <w:tab w:val="num" w:pos="0"/>
        </w:tabs>
        <w:ind w:left="1800" w:hanging="1440"/>
      </w:pPr>
      <w:rPr>
        <w:color w:val="000000"/>
      </w:rPr>
    </w:lvl>
    <w:lvl w:ilvl="5">
      <w:start w:val="1"/>
      <w:numFmt w:val="decimal"/>
      <w:lvlText w:val="%1.%2.%3.%4.%5.%6."/>
      <w:lvlJc w:val="left"/>
      <w:pPr>
        <w:tabs>
          <w:tab w:val="num" w:pos="0"/>
        </w:tabs>
        <w:ind w:left="2160" w:hanging="1800"/>
      </w:pPr>
      <w:rPr>
        <w:color w:val="000000"/>
      </w:rPr>
    </w:lvl>
    <w:lvl w:ilvl="6">
      <w:start w:val="1"/>
      <w:numFmt w:val="decimal"/>
      <w:lvlText w:val="%1.%2.%3.%4.%5.%6.%7."/>
      <w:lvlJc w:val="left"/>
      <w:pPr>
        <w:tabs>
          <w:tab w:val="num" w:pos="0"/>
        </w:tabs>
        <w:ind w:left="2160" w:hanging="1800"/>
      </w:pPr>
      <w:rPr>
        <w:color w:val="000000"/>
      </w:rPr>
    </w:lvl>
    <w:lvl w:ilvl="7">
      <w:start w:val="1"/>
      <w:numFmt w:val="decimal"/>
      <w:lvlText w:val="%1.%2.%3.%4.%5.%6.%7.%8."/>
      <w:lvlJc w:val="left"/>
      <w:pPr>
        <w:tabs>
          <w:tab w:val="num" w:pos="0"/>
        </w:tabs>
        <w:ind w:left="2520" w:hanging="2160"/>
      </w:pPr>
      <w:rPr>
        <w:color w:val="000000"/>
      </w:rPr>
    </w:lvl>
    <w:lvl w:ilvl="8">
      <w:start w:val="1"/>
      <w:numFmt w:val="decimal"/>
      <w:lvlText w:val="%1.%2.%3.%4.%5.%6.%7.%8.%9."/>
      <w:lvlJc w:val="left"/>
      <w:pPr>
        <w:tabs>
          <w:tab w:val="num" w:pos="0"/>
        </w:tabs>
        <w:ind w:left="2880" w:hanging="2520"/>
      </w:pPr>
      <w:rPr>
        <w:color w:val="000000"/>
      </w:rPr>
    </w:lvl>
  </w:abstractNum>
  <w:abstractNum w:abstractNumId="2">
    <w:nsid w:val="00000008"/>
    <w:multiLevelType w:val="singleLevel"/>
    <w:tmpl w:val="00000008"/>
    <w:name w:val="WW8Num35"/>
    <w:lvl w:ilvl="0">
      <w:start w:val="1"/>
      <w:numFmt w:val="bullet"/>
      <w:lvlText w:val="-"/>
      <w:lvlJc w:val="left"/>
      <w:pPr>
        <w:tabs>
          <w:tab w:val="num" w:pos="0"/>
        </w:tabs>
        <w:ind w:left="720" w:hanging="360"/>
      </w:pPr>
      <w:rPr>
        <w:rFonts w:ascii="Calibri" w:hAnsi="Calibri" w:cs="Calibri"/>
      </w:rPr>
    </w:lvl>
  </w:abstractNum>
  <w:abstractNum w:abstractNumId="3">
    <w:nsid w:val="02313E6A"/>
    <w:multiLevelType w:val="hybridMultilevel"/>
    <w:tmpl w:val="55D65082"/>
    <w:lvl w:ilvl="0" w:tplc="8C9CAD26">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A93055"/>
    <w:multiLevelType w:val="hybridMultilevel"/>
    <w:tmpl w:val="E4AC1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B4BA7"/>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6DF28D0"/>
    <w:multiLevelType w:val="hybridMultilevel"/>
    <w:tmpl w:val="D26E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19D93CC9"/>
    <w:multiLevelType w:val="hybridMultilevel"/>
    <w:tmpl w:val="66E8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E5614B"/>
    <w:multiLevelType w:val="hybridMultilevel"/>
    <w:tmpl w:val="EC36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B754B1"/>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743E5E"/>
    <w:multiLevelType w:val="hybridMultilevel"/>
    <w:tmpl w:val="9266B8F0"/>
    <w:lvl w:ilvl="0" w:tplc="04090001">
      <w:start w:val="1"/>
      <w:numFmt w:val="bullet"/>
      <w:lvlText w:val=""/>
      <w:lvlJc w:val="left"/>
      <w:pPr>
        <w:ind w:left="720" w:hanging="360"/>
      </w:pPr>
      <w:rPr>
        <w:rFonts w:ascii="Symbol" w:hAnsi="Symbol" w:hint="default"/>
      </w:rPr>
    </w:lvl>
    <w:lvl w:ilvl="1" w:tplc="7BB8BBF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F4569"/>
    <w:multiLevelType w:val="hybridMultilevel"/>
    <w:tmpl w:val="382EB58C"/>
    <w:lvl w:ilvl="0" w:tplc="99363C36">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C10C17"/>
    <w:multiLevelType w:val="hybridMultilevel"/>
    <w:tmpl w:val="048A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1C0930"/>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66322DA"/>
    <w:multiLevelType w:val="hybridMultilevel"/>
    <w:tmpl w:val="957C49DE"/>
    <w:lvl w:ilvl="0" w:tplc="40989CE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747CAF"/>
    <w:multiLevelType w:val="hybridMultilevel"/>
    <w:tmpl w:val="ED768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3D6A66"/>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DD23AD6"/>
    <w:multiLevelType w:val="hybridMultilevel"/>
    <w:tmpl w:val="E07E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C230C0"/>
    <w:multiLevelType w:val="hybridMultilevel"/>
    <w:tmpl w:val="C8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487660"/>
    <w:multiLevelType w:val="hybridMultilevel"/>
    <w:tmpl w:val="066E1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A61D99"/>
    <w:multiLevelType w:val="hybridMultilevel"/>
    <w:tmpl w:val="4766605C"/>
    <w:lvl w:ilvl="0" w:tplc="30BAC46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785BDA"/>
    <w:multiLevelType w:val="hybridMultilevel"/>
    <w:tmpl w:val="4766605C"/>
    <w:lvl w:ilvl="0" w:tplc="30BAC46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EB36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091BD5"/>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67A57842"/>
    <w:multiLevelType w:val="multilevel"/>
    <w:tmpl w:val="AED23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040A77"/>
    <w:multiLevelType w:val="hybridMultilevel"/>
    <w:tmpl w:val="51EC31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6F946260"/>
    <w:multiLevelType w:val="multilevel"/>
    <w:tmpl w:val="C22C9584"/>
    <w:lvl w:ilvl="0">
      <w:start w:val="1"/>
      <w:numFmt w:val="upperLetter"/>
      <w:lvlText w:val="%1."/>
      <w:lvlJc w:val="left"/>
      <w:pPr>
        <w:ind w:left="0" w:firstLine="0"/>
      </w:pPr>
      <w:rPr>
        <w:rFonts w:hint="default"/>
      </w:rPr>
    </w:lvl>
    <w:lvl w:ilvl="1">
      <w:start w:val="1"/>
      <w:numFmt w:val="upperRoman"/>
      <w:lvlText w:val="%2."/>
      <w:lvlJc w:val="right"/>
      <w:pPr>
        <w:ind w:left="720" w:firstLine="0"/>
      </w:pPr>
      <w:rPr>
        <w:rFonts w:hint="default"/>
      </w:rPr>
    </w:lvl>
    <w:lvl w:ilvl="2">
      <w:start w:val="1"/>
      <w:numFmt w:val="decimal"/>
      <w:pStyle w:val="Heading3"/>
      <w:lvlText w:val="%3."/>
      <w:lvlJc w:val="left"/>
      <w:pPr>
        <w:ind w:left="27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8">
    <w:nsid w:val="72E92701"/>
    <w:multiLevelType w:val="hybridMultilevel"/>
    <w:tmpl w:val="4766605C"/>
    <w:lvl w:ilvl="0" w:tplc="30BAC46A">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7C6655"/>
    <w:multiLevelType w:val="multilevel"/>
    <w:tmpl w:val="BB6EF828"/>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numFmt w:val="bullet"/>
      <w:lvlText w:val="-"/>
      <w:lvlJc w:val="left"/>
      <w:pPr>
        <w:ind w:left="2520" w:hanging="360"/>
      </w:pPr>
      <w:rPr>
        <w:rFonts w:ascii="Calibri" w:eastAsiaTheme="minorHAnsi" w:hAnsi="Calibri" w:cstheme="minorBidi"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757F53F1"/>
    <w:multiLevelType w:val="hybridMultilevel"/>
    <w:tmpl w:val="B37886C6"/>
    <w:lvl w:ilvl="0" w:tplc="83C485B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nsid w:val="7718306E"/>
    <w:multiLevelType w:val="multilevel"/>
    <w:tmpl w:val="E54C2DC6"/>
    <w:lvl w:ilvl="0">
      <w:start w:val="1"/>
      <w:numFmt w:val="upperLetter"/>
      <w:pStyle w:val="Heading1"/>
      <w:lvlText w:val="%1."/>
      <w:lvlJc w:val="left"/>
      <w:pPr>
        <w:ind w:left="0" w:firstLine="0"/>
      </w:pPr>
      <w:rPr>
        <w:rFonts w:hint="default"/>
      </w:rPr>
    </w:lvl>
    <w:lvl w:ilvl="1">
      <w:start w:val="1"/>
      <w:numFmt w:val="upperRoman"/>
      <w:pStyle w:val="Heading2"/>
      <w:lvlText w:val="%2."/>
      <w:lvlJc w:val="right"/>
      <w:pPr>
        <w:ind w:left="270" w:firstLine="0"/>
      </w:pPr>
      <w:rPr>
        <w:rFonts w:hint="default"/>
        <w:b/>
        <w:i w:val="0"/>
      </w:rPr>
    </w:lvl>
    <w:lvl w:ilvl="2">
      <w:start w:val="1"/>
      <w:numFmt w:val="decimal"/>
      <w:lvlText w:val="1.%3"/>
      <w:lvlJc w:val="left"/>
      <w:pPr>
        <w:ind w:left="1418"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2">
    <w:nsid w:val="7A9751EE"/>
    <w:multiLevelType w:val="hybridMultilevel"/>
    <w:tmpl w:val="DA96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18"/>
  </w:num>
  <w:num w:numId="4">
    <w:abstractNumId w:val="9"/>
  </w:num>
  <w:num w:numId="5">
    <w:abstractNumId w:val="8"/>
  </w:num>
  <w:num w:numId="6">
    <w:abstractNumId w:val="27"/>
  </w:num>
  <w:num w:numId="7">
    <w:abstractNumId w:val="19"/>
  </w:num>
  <w:num w:numId="8">
    <w:abstractNumId w:val="25"/>
  </w:num>
  <w:num w:numId="9">
    <w:abstractNumId w:val="23"/>
  </w:num>
  <w:num w:numId="10">
    <w:abstractNumId w:val="0"/>
  </w:num>
  <w:num w:numId="11">
    <w:abstractNumId w:val="1"/>
  </w:num>
  <w:num w:numId="12">
    <w:abstractNumId w:val="27"/>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11"/>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3"/>
  </w:num>
  <w:num w:numId="22">
    <w:abstractNumId w:val="15"/>
  </w:num>
  <w:num w:numId="23">
    <w:abstractNumId w:val="12"/>
  </w:num>
  <w:num w:numId="24">
    <w:abstractNumId w:val="21"/>
  </w:num>
  <w:num w:numId="25">
    <w:abstractNumId w:val="4"/>
  </w:num>
  <w:num w:numId="26">
    <w:abstractNumId w:val="30"/>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6"/>
  </w:num>
  <w:num w:numId="30">
    <w:abstractNumId w:val="32"/>
  </w:num>
  <w:num w:numId="31">
    <w:abstractNumId w:val="16"/>
  </w:num>
  <w:num w:numId="32">
    <w:abstractNumId w:val="17"/>
  </w:num>
  <w:num w:numId="33">
    <w:abstractNumId w:val="5"/>
  </w:num>
  <w:num w:numId="34">
    <w:abstractNumId w:val="14"/>
  </w:num>
  <w:num w:numId="35">
    <w:abstractNumId w:val="26"/>
  </w:num>
  <w:num w:numId="36">
    <w:abstractNumId w:val="10"/>
  </w:num>
  <w:num w:numId="37">
    <w:abstractNumId w:val="24"/>
  </w:num>
  <w:num w:numId="38">
    <w:abstractNumId w:val="22"/>
  </w:num>
  <w:num w:numId="39">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305"/>
    <w:rsid w:val="0000688E"/>
    <w:rsid w:val="000217BB"/>
    <w:rsid w:val="00037675"/>
    <w:rsid w:val="00042B01"/>
    <w:rsid w:val="0008169B"/>
    <w:rsid w:val="000B2390"/>
    <w:rsid w:val="000C6BF6"/>
    <w:rsid w:val="000D6B1B"/>
    <w:rsid w:val="000F5D51"/>
    <w:rsid w:val="00113BD7"/>
    <w:rsid w:val="00116B51"/>
    <w:rsid w:val="001436EB"/>
    <w:rsid w:val="0019425B"/>
    <w:rsid w:val="001A40F2"/>
    <w:rsid w:val="001D41E9"/>
    <w:rsid w:val="001D4D49"/>
    <w:rsid w:val="001D6B8F"/>
    <w:rsid w:val="001F276D"/>
    <w:rsid w:val="002060E8"/>
    <w:rsid w:val="0020704F"/>
    <w:rsid w:val="00215F88"/>
    <w:rsid w:val="00233D79"/>
    <w:rsid w:val="002353F0"/>
    <w:rsid w:val="002418F7"/>
    <w:rsid w:val="00252C71"/>
    <w:rsid w:val="00255798"/>
    <w:rsid w:val="002652F6"/>
    <w:rsid w:val="00284510"/>
    <w:rsid w:val="002B2155"/>
    <w:rsid w:val="002F2AEE"/>
    <w:rsid w:val="00304520"/>
    <w:rsid w:val="00307A6D"/>
    <w:rsid w:val="003130B0"/>
    <w:rsid w:val="00317EDD"/>
    <w:rsid w:val="00332C87"/>
    <w:rsid w:val="0035157A"/>
    <w:rsid w:val="0036133D"/>
    <w:rsid w:val="00390D8A"/>
    <w:rsid w:val="003917A3"/>
    <w:rsid w:val="003A2028"/>
    <w:rsid w:val="003C7483"/>
    <w:rsid w:val="003D56E9"/>
    <w:rsid w:val="003E6B17"/>
    <w:rsid w:val="003E6E20"/>
    <w:rsid w:val="003F1A67"/>
    <w:rsid w:val="004173CE"/>
    <w:rsid w:val="00437E5C"/>
    <w:rsid w:val="00446DDB"/>
    <w:rsid w:val="00453C67"/>
    <w:rsid w:val="0046188E"/>
    <w:rsid w:val="00471A62"/>
    <w:rsid w:val="00476D48"/>
    <w:rsid w:val="004A03AA"/>
    <w:rsid w:val="004A049D"/>
    <w:rsid w:val="004A2FE8"/>
    <w:rsid w:val="004A3F47"/>
    <w:rsid w:val="004A57CE"/>
    <w:rsid w:val="004A634D"/>
    <w:rsid w:val="004C57EB"/>
    <w:rsid w:val="004D0A22"/>
    <w:rsid w:val="004D3413"/>
    <w:rsid w:val="004D79C4"/>
    <w:rsid w:val="004E02FE"/>
    <w:rsid w:val="004E1305"/>
    <w:rsid w:val="004F43E2"/>
    <w:rsid w:val="00502AF6"/>
    <w:rsid w:val="00506A45"/>
    <w:rsid w:val="005130C9"/>
    <w:rsid w:val="00585F5B"/>
    <w:rsid w:val="00596F6C"/>
    <w:rsid w:val="005A0053"/>
    <w:rsid w:val="005C585E"/>
    <w:rsid w:val="005E13FF"/>
    <w:rsid w:val="006117AE"/>
    <w:rsid w:val="0063691C"/>
    <w:rsid w:val="00653DCF"/>
    <w:rsid w:val="0065707D"/>
    <w:rsid w:val="00667ED9"/>
    <w:rsid w:val="00682175"/>
    <w:rsid w:val="006A75FE"/>
    <w:rsid w:val="006D79F8"/>
    <w:rsid w:val="006E6F25"/>
    <w:rsid w:val="006F3ECE"/>
    <w:rsid w:val="006F578B"/>
    <w:rsid w:val="006F65C6"/>
    <w:rsid w:val="00701CAA"/>
    <w:rsid w:val="00702810"/>
    <w:rsid w:val="00705B21"/>
    <w:rsid w:val="00732C62"/>
    <w:rsid w:val="00745342"/>
    <w:rsid w:val="00757BF4"/>
    <w:rsid w:val="00767D16"/>
    <w:rsid w:val="007A153B"/>
    <w:rsid w:val="007B50E0"/>
    <w:rsid w:val="007D18E4"/>
    <w:rsid w:val="007F19EB"/>
    <w:rsid w:val="007F1F3D"/>
    <w:rsid w:val="0082245B"/>
    <w:rsid w:val="00852B20"/>
    <w:rsid w:val="00865621"/>
    <w:rsid w:val="00887BD2"/>
    <w:rsid w:val="008B3757"/>
    <w:rsid w:val="008C6685"/>
    <w:rsid w:val="008D1293"/>
    <w:rsid w:val="008D137C"/>
    <w:rsid w:val="008E4F39"/>
    <w:rsid w:val="008E5BCC"/>
    <w:rsid w:val="008F11AF"/>
    <w:rsid w:val="00914697"/>
    <w:rsid w:val="00915995"/>
    <w:rsid w:val="00926B6B"/>
    <w:rsid w:val="0093706C"/>
    <w:rsid w:val="0097671E"/>
    <w:rsid w:val="00984830"/>
    <w:rsid w:val="00987D00"/>
    <w:rsid w:val="009B7901"/>
    <w:rsid w:val="009D072F"/>
    <w:rsid w:val="009E4295"/>
    <w:rsid w:val="009F715E"/>
    <w:rsid w:val="00A16ADD"/>
    <w:rsid w:val="00A22E04"/>
    <w:rsid w:val="00A33003"/>
    <w:rsid w:val="00A36C62"/>
    <w:rsid w:val="00A47222"/>
    <w:rsid w:val="00A51843"/>
    <w:rsid w:val="00A537E8"/>
    <w:rsid w:val="00AA2315"/>
    <w:rsid w:val="00AA799B"/>
    <w:rsid w:val="00AB7A81"/>
    <w:rsid w:val="00AC0132"/>
    <w:rsid w:val="00AC6CB0"/>
    <w:rsid w:val="00AD675B"/>
    <w:rsid w:val="00AF6A70"/>
    <w:rsid w:val="00AF6F85"/>
    <w:rsid w:val="00B27173"/>
    <w:rsid w:val="00B366D0"/>
    <w:rsid w:val="00B54BC1"/>
    <w:rsid w:val="00B56858"/>
    <w:rsid w:val="00B636C9"/>
    <w:rsid w:val="00B91597"/>
    <w:rsid w:val="00BB4B51"/>
    <w:rsid w:val="00BC5B68"/>
    <w:rsid w:val="00BC630E"/>
    <w:rsid w:val="00BC7909"/>
    <w:rsid w:val="00BD7794"/>
    <w:rsid w:val="00BE2D83"/>
    <w:rsid w:val="00BE78DA"/>
    <w:rsid w:val="00BE7E56"/>
    <w:rsid w:val="00C137E4"/>
    <w:rsid w:val="00C2372E"/>
    <w:rsid w:val="00C2683A"/>
    <w:rsid w:val="00C30EC2"/>
    <w:rsid w:val="00C419D6"/>
    <w:rsid w:val="00C53D92"/>
    <w:rsid w:val="00C75A08"/>
    <w:rsid w:val="00C76F51"/>
    <w:rsid w:val="00CC0955"/>
    <w:rsid w:val="00CD1E96"/>
    <w:rsid w:val="00CD2532"/>
    <w:rsid w:val="00CD6374"/>
    <w:rsid w:val="00D040E6"/>
    <w:rsid w:val="00D10999"/>
    <w:rsid w:val="00D53184"/>
    <w:rsid w:val="00D60A83"/>
    <w:rsid w:val="00D82D45"/>
    <w:rsid w:val="00D9238D"/>
    <w:rsid w:val="00DA4D97"/>
    <w:rsid w:val="00DB41EE"/>
    <w:rsid w:val="00DB6C88"/>
    <w:rsid w:val="00DF2BA7"/>
    <w:rsid w:val="00E12C4B"/>
    <w:rsid w:val="00E96B6F"/>
    <w:rsid w:val="00E96E2F"/>
    <w:rsid w:val="00EA31EA"/>
    <w:rsid w:val="00EB39F8"/>
    <w:rsid w:val="00EC7ADB"/>
    <w:rsid w:val="00ED0AEB"/>
    <w:rsid w:val="00EF0A19"/>
    <w:rsid w:val="00F329A3"/>
    <w:rsid w:val="00F34605"/>
    <w:rsid w:val="00F35EED"/>
    <w:rsid w:val="00F415C2"/>
    <w:rsid w:val="00F54BBB"/>
    <w:rsid w:val="00F60FB3"/>
    <w:rsid w:val="00F63064"/>
    <w:rsid w:val="00F6335A"/>
    <w:rsid w:val="00F65D7D"/>
    <w:rsid w:val="00F6671A"/>
    <w:rsid w:val="00F97BC5"/>
    <w:rsid w:val="00FB41A3"/>
    <w:rsid w:val="00FB5215"/>
    <w:rsid w:val="00FD12D8"/>
    <w:rsid w:val="00FF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D4D2E7-BD2F-49D3-BE62-1EEE4F71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858"/>
    <w:rPr>
      <w:sz w:val="24"/>
    </w:rPr>
  </w:style>
  <w:style w:type="paragraph" w:styleId="Heading1">
    <w:name w:val="heading 1"/>
    <w:aliases w:val="H1"/>
    <w:basedOn w:val="Normal"/>
    <w:next w:val="Normal"/>
    <w:link w:val="Heading1Char"/>
    <w:uiPriority w:val="9"/>
    <w:qFormat/>
    <w:rsid w:val="008B375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375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65C6"/>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91C"/>
    <w:pPr>
      <w:keepNext/>
      <w:keepLines/>
      <w:numPr>
        <w:ilvl w:val="3"/>
        <w:numId w:val="1"/>
      </w:numPr>
      <w:spacing w:before="200" w:after="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unhideWhenUsed/>
    <w:qFormat/>
    <w:rsid w:val="004D0A2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D0A2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D0A2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D0A2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D0A2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1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E130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E1305"/>
    <w:rPr>
      <w:rFonts w:eastAsiaTheme="minorEastAsia"/>
      <w:lang w:eastAsia="ja-JP"/>
    </w:rPr>
  </w:style>
  <w:style w:type="paragraph" w:styleId="BalloonText">
    <w:name w:val="Balloon Text"/>
    <w:basedOn w:val="Normal"/>
    <w:link w:val="BalloonTextChar"/>
    <w:uiPriority w:val="99"/>
    <w:semiHidden/>
    <w:unhideWhenUsed/>
    <w:rsid w:val="004E1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305"/>
    <w:rPr>
      <w:rFonts w:ascii="Tahoma" w:hAnsi="Tahoma" w:cs="Tahoma"/>
      <w:sz w:val="16"/>
      <w:szCs w:val="16"/>
    </w:rPr>
  </w:style>
  <w:style w:type="paragraph" w:styleId="ListParagraph">
    <w:name w:val="List Paragraph"/>
    <w:basedOn w:val="Normal"/>
    <w:uiPriority w:val="34"/>
    <w:qFormat/>
    <w:rsid w:val="00FD12D8"/>
    <w:pPr>
      <w:ind w:left="720"/>
      <w:contextualSpacing/>
    </w:pPr>
  </w:style>
  <w:style w:type="character" w:customStyle="1" w:styleId="Heading1Char">
    <w:name w:val="Heading 1 Char"/>
    <w:aliases w:val="H1 Char"/>
    <w:basedOn w:val="DefaultParagraphFont"/>
    <w:link w:val="Heading1"/>
    <w:uiPriority w:val="9"/>
    <w:rsid w:val="008B37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37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65C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63691C"/>
    <w:rPr>
      <w:rFonts w:asciiTheme="majorHAnsi" w:eastAsiaTheme="majorEastAsia" w:hAnsiTheme="majorHAnsi" w:cstheme="majorBidi"/>
      <w:b/>
      <w:bCs/>
      <w:iCs/>
      <w:color w:val="4F81BD" w:themeColor="accent1"/>
      <w:sz w:val="24"/>
    </w:rPr>
  </w:style>
  <w:style w:type="character" w:customStyle="1" w:styleId="Heading5Char">
    <w:name w:val="Heading 5 Char"/>
    <w:basedOn w:val="DefaultParagraphFont"/>
    <w:link w:val="Heading5"/>
    <w:uiPriority w:val="9"/>
    <w:rsid w:val="004D0A2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4D0A22"/>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4D0A2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4D0A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D0A2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02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810"/>
  </w:style>
  <w:style w:type="paragraph" w:styleId="Footer">
    <w:name w:val="footer"/>
    <w:basedOn w:val="Normal"/>
    <w:link w:val="FooterChar"/>
    <w:uiPriority w:val="99"/>
    <w:unhideWhenUsed/>
    <w:rsid w:val="00702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810"/>
  </w:style>
  <w:style w:type="paragraph" w:customStyle="1" w:styleId="D801C6740D3442D0974ED4C393ECA78C">
    <w:name w:val="D801C6740D3442D0974ED4C393ECA78C"/>
    <w:rsid w:val="00F34605"/>
    <w:rPr>
      <w:rFonts w:eastAsiaTheme="minorEastAsia"/>
      <w:lang w:eastAsia="ja-JP"/>
    </w:rPr>
  </w:style>
  <w:style w:type="paragraph" w:styleId="Caption">
    <w:name w:val="caption"/>
    <w:basedOn w:val="Normal"/>
    <w:next w:val="Normal"/>
    <w:uiPriority w:val="35"/>
    <w:unhideWhenUsed/>
    <w:qFormat/>
    <w:rsid w:val="005130C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06A45"/>
    <w:pPr>
      <w:spacing w:after="0"/>
    </w:pPr>
  </w:style>
  <w:style w:type="character" w:styleId="Hyperlink">
    <w:name w:val="Hyperlink"/>
    <w:basedOn w:val="DefaultParagraphFont"/>
    <w:uiPriority w:val="99"/>
    <w:unhideWhenUsed/>
    <w:rsid w:val="00506A45"/>
    <w:rPr>
      <w:color w:val="0000FF" w:themeColor="hyperlink"/>
      <w:u w:val="single"/>
    </w:rPr>
  </w:style>
  <w:style w:type="paragraph" w:styleId="HTMLPreformatted">
    <w:name w:val="HTML Preformatted"/>
    <w:basedOn w:val="Normal"/>
    <w:link w:val="HTMLPreformattedChar"/>
    <w:uiPriority w:val="99"/>
    <w:unhideWhenUsed/>
    <w:rsid w:val="00A51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1843"/>
    <w:rPr>
      <w:rFonts w:ascii="Courier New" w:eastAsia="Times New Roman" w:hAnsi="Courier New" w:cs="Courier New"/>
      <w:sz w:val="20"/>
      <w:szCs w:val="20"/>
    </w:rPr>
  </w:style>
  <w:style w:type="paragraph" w:styleId="NormalWeb">
    <w:name w:val="Normal (Web)"/>
    <w:basedOn w:val="Normal"/>
    <w:uiPriority w:val="99"/>
    <w:semiHidden/>
    <w:unhideWhenUsed/>
    <w:rsid w:val="00A51843"/>
    <w:pPr>
      <w:spacing w:before="100" w:beforeAutospacing="1" w:after="100" w:afterAutospacing="1" w:line="240" w:lineRule="auto"/>
    </w:pPr>
    <w:rPr>
      <w:rFonts w:ascii="Times New Roman" w:eastAsia="Times New Roman" w:hAnsi="Times New Roman" w:cs="Times New Roman"/>
      <w:szCs w:val="24"/>
    </w:rPr>
  </w:style>
  <w:style w:type="character" w:customStyle="1" w:styleId="FootnoteCharacters">
    <w:name w:val="Footnote Characters"/>
    <w:rsid w:val="00A51843"/>
    <w:rPr>
      <w:vertAlign w:val="superscript"/>
    </w:rPr>
  </w:style>
  <w:style w:type="paragraph" w:customStyle="1" w:styleId="Bang">
    <w:name w:val="Bang"/>
    <w:basedOn w:val="Normal"/>
    <w:rsid w:val="00A51843"/>
    <w:pPr>
      <w:keepLines/>
      <w:suppressAutoHyphens/>
      <w:spacing w:before="80" w:after="80" w:line="100" w:lineRule="atLeast"/>
    </w:pPr>
    <w:rPr>
      <w:rFonts w:ascii="Tahoma" w:eastAsia="Times New Roman" w:hAnsi="Tahoma" w:cs="Tahoma"/>
      <w:sz w:val="18"/>
      <w:szCs w:val="24"/>
      <w:lang w:eastAsia="zh-CN"/>
    </w:rPr>
  </w:style>
  <w:style w:type="paragraph" w:customStyle="1" w:styleId="HeadingLv1">
    <w:name w:val="Heading Lv1"/>
    <w:basedOn w:val="Normal"/>
    <w:rsid w:val="00A51843"/>
    <w:pPr>
      <w:keepLines/>
      <w:tabs>
        <w:tab w:val="left" w:pos="360"/>
      </w:tabs>
      <w:suppressAutoHyphens/>
      <w:spacing w:before="80" w:after="80" w:line="100" w:lineRule="atLeast"/>
    </w:pPr>
    <w:rPr>
      <w:rFonts w:ascii="Tahoma" w:eastAsia="Times New Roman" w:hAnsi="Tahoma" w:cs="Tahoma"/>
      <w:b/>
      <w:bCs/>
      <w:color w:val="6E2500"/>
      <w:sz w:val="18"/>
      <w:szCs w:val="24"/>
      <w:lang w:eastAsia="zh-CN"/>
    </w:rPr>
  </w:style>
  <w:style w:type="paragraph" w:styleId="Quote">
    <w:name w:val="Quote"/>
    <w:basedOn w:val="Normal"/>
    <w:next w:val="Normal"/>
    <w:link w:val="QuoteChar"/>
    <w:qFormat/>
    <w:rsid w:val="00A51843"/>
    <w:pPr>
      <w:suppressAutoHyphens/>
      <w:spacing w:before="200" w:after="160"/>
      <w:ind w:left="864" w:right="864"/>
      <w:jc w:val="center"/>
    </w:pPr>
    <w:rPr>
      <w:rFonts w:ascii="Calibri" w:eastAsia="Times New Roman" w:hAnsi="Calibri" w:cs="Calibri"/>
      <w:i/>
      <w:iCs/>
      <w:color w:val="404040"/>
      <w:sz w:val="22"/>
      <w:lang w:eastAsia="zh-CN"/>
    </w:rPr>
  </w:style>
  <w:style w:type="character" w:customStyle="1" w:styleId="QuoteChar">
    <w:name w:val="Quote Char"/>
    <w:basedOn w:val="DefaultParagraphFont"/>
    <w:link w:val="Quote"/>
    <w:rsid w:val="00A51843"/>
    <w:rPr>
      <w:rFonts w:ascii="Calibri" w:eastAsia="Times New Roman" w:hAnsi="Calibri" w:cs="Calibri"/>
      <w:i/>
      <w:iCs/>
      <w:color w:val="404040"/>
      <w:lang w:eastAsia="zh-CN"/>
    </w:rPr>
  </w:style>
  <w:style w:type="paragraph" w:styleId="FootnoteText">
    <w:name w:val="footnote text"/>
    <w:basedOn w:val="Normal"/>
    <w:link w:val="FootnoteTextChar"/>
    <w:rsid w:val="00A51843"/>
    <w:pPr>
      <w:suppressLineNumbers/>
      <w:suppressAutoHyphens/>
      <w:ind w:left="339" w:hanging="339"/>
    </w:pPr>
    <w:rPr>
      <w:rFonts w:ascii="Calibri" w:eastAsia="Times New Roman" w:hAnsi="Calibri" w:cs="Calibri"/>
      <w:sz w:val="20"/>
      <w:szCs w:val="20"/>
      <w:lang w:eastAsia="zh-CN"/>
    </w:rPr>
  </w:style>
  <w:style w:type="character" w:customStyle="1" w:styleId="FootnoteTextChar">
    <w:name w:val="Footnote Text Char"/>
    <w:basedOn w:val="DefaultParagraphFont"/>
    <w:link w:val="FootnoteText"/>
    <w:rsid w:val="00A51843"/>
    <w:rPr>
      <w:rFonts w:ascii="Calibri" w:eastAsia="Times New Roman" w:hAnsi="Calibri" w:cs="Calibri"/>
      <w:sz w:val="20"/>
      <w:szCs w:val="20"/>
      <w:lang w:eastAsia="zh-CN"/>
    </w:rPr>
  </w:style>
  <w:style w:type="paragraph" w:styleId="Subtitle">
    <w:name w:val="Subtitle"/>
    <w:basedOn w:val="Normal"/>
    <w:next w:val="Normal"/>
    <w:link w:val="SubtitleChar"/>
    <w:uiPriority w:val="11"/>
    <w:qFormat/>
    <w:rsid w:val="00A5184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51843"/>
    <w:rPr>
      <w:rFonts w:asciiTheme="majorHAnsi" w:eastAsiaTheme="majorEastAsia" w:hAnsiTheme="majorHAnsi" w:cstheme="majorBidi"/>
      <w:i/>
      <w:iCs/>
      <w:color w:val="4F81BD" w:themeColor="accent1"/>
      <w:spacing w:val="15"/>
      <w:sz w:val="24"/>
      <w:szCs w:val="24"/>
    </w:rPr>
  </w:style>
  <w:style w:type="paragraph" w:customStyle="1" w:styleId="Code">
    <w:name w:val="Code"/>
    <w:basedOn w:val="Quote"/>
    <w:link w:val="CodeChar"/>
    <w:qFormat/>
    <w:rsid w:val="00116B51"/>
    <w:pPr>
      <w:spacing w:line="240" w:lineRule="auto"/>
      <w:jc w:val="left"/>
    </w:pPr>
    <w:rPr>
      <w:rFonts w:ascii="Verdana" w:hAnsi="Verdana" w:cs="Consolas"/>
      <w:i w:val="0"/>
      <w:sz w:val="24"/>
      <w:szCs w:val="24"/>
    </w:rPr>
  </w:style>
  <w:style w:type="character" w:customStyle="1" w:styleId="CodeChar">
    <w:name w:val="Code Char"/>
    <w:basedOn w:val="QuoteChar"/>
    <w:link w:val="Code"/>
    <w:rsid w:val="00116B51"/>
    <w:rPr>
      <w:rFonts w:ascii="Verdana" w:eastAsia="Times New Roman" w:hAnsi="Verdana" w:cs="Consolas"/>
      <w:i w:val="0"/>
      <w:iCs/>
      <w:color w:val="404040"/>
      <w:sz w:val="24"/>
      <w:szCs w:val="24"/>
      <w:lang w:eastAsia="zh-CN"/>
    </w:rPr>
  </w:style>
  <w:style w:type="character" w:customStyle="1" w:styleId="hps">
    <w:name w:val="hps"/>
    <w:rsid w:val="00F65D7D"/>
  </w:style>
  <w:style w:type="paragraph" w:customStyle="1" w:styleId="Default">
    <w:name w:val="Default"/>
    <w:rsid w:val="0019425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11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F773A-1231-4C57-AEB4-D2453480E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51</Pages>
  <Words>5871</Words>
  <Characters>33467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Autonomous Mobile Robot</vt:lpstr>
    </vt:vector>
  </TitlesOfParts>
  <Company/>
  <LinksUpToDate>false</LinksUpToDate>
  <CharactersWithSpaces>39260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Mobile Robot</dc:title>
  <dc:creator>buihaduong@gmail.com</dc:creator>
  <cp:lastModifiedBy>me</cp:lastModifiedBy>
  <cp:revision>29</cp:revision>
  <dcterms:created xsi:type="dcterms:W3CDTF">2014-01-20T14:25:00Z</dcterms:created>
  <dcterms:modified xsi:type="dcterms:W3CDTF">2014-02-14T12:24:00Z</dcterms:modified>
</cp:coreProperties>
</file>